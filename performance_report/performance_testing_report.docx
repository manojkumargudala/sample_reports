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655D1" w14:textId="143DADC8" w:rsidR="00D32413" w:rsidRDefault="00D32413" w:rsidP="00E24440"/>
    <w:p w14:paraId="45672F3B" w14:textId="77777777" w:rsidR="00D32413" w:rsidRDefault="00D32413" w:rsidP="00E24440"/>
    <w:p w14:paraId="228BD176" w14:textId="77777777" w:rsidR="00D32413" w:rsidRDefault="00D32413" w:rsidP="00E24440"/>
    <w:p w14:paraId="68EF6C57" w14:textId="77777777" w:rsidR="00D32413" w:rsidRDefault="00D32413" w:rsidP="00E24440"/>
    <w:p w14:paraId="441C2297" w14:textId="77777777" w:rsidR="00D32413" w:rsidRDefault="00D32413" w:rsidP="00E24440"/>
    <w:p w14:paraId="0667E4A8" w14:textId="77777777" w:rsidR="00D32413" w:rsidRDefault="00D32413" w:rsidP="00E24440"/>
    <w:p w14:paraId="5ABBC6CA" w14:textId="77777777" w:rsidR="00D32413" w:rsidRDefault="00D32413" w:rsidP="00E24440"/>
    <w:p w14:paraId="70C61157" w14:textId="77777777" w:rsidR="00D32413" w:rsidRDefault="00D32413" w:rsidP="00E24440"/>
    <w:p w14:paraId="79942E43" w14:textId="77777777" w:rsidR="00D32413" w:rsidRDefault="00D32413" w:rsidP="00E24440"/>
    <w:p w14:paraId="44BFC3B0" w14:textId="77777777" w:rsidR="00D32413" w:rsidRDefault="00D32413" w:rsidP="00E24440"/>
    <w:p w14:paraId="0BC320D1" w14:textId="77777777" w:rsidR="00D32413" w:rsidRDefault="00D32413" w:rsidP="00E24440"/>
    <w:p w14:paraId="57CE984A" w14:textId="77777777" w:rsidR="00D32413" w:rsidRDefault="00D32413" w:rsidP="00E24440"/>
    <w:p w14:paraId="2BB528B9" w14:textId="77777777" w:rsidR="00D32413" w:rsidRDefault="00D32413" w:rsidP="00E24440"/>
    <w:p w14:paraId="5FE812E1" w14:textId="77777777" w:rsidR="00D32413" w:rsidRDefault="00BB386E" w:rsidP="00066369">
      <w:pPr>
        <w:pStyle w:val="Heading1"/>
        <w:numPr>
          <w:ilvl w:val="0"/>
          <w:numId w:val="0"/>
        </w:numPr>
        <w:ind w:left="720"/>
        <w:rPr>
          <w:rFonts w:eastAsia="Calibri"/>
        </w:rPr>
      </w:pPr>
      <w:bookmarkStart w:id="0" w:name="_Toc65013777"/>
      <w:r>
        <w:rPr>
          <w:rFonts w:eastAsia="Calibri"/>
        </w:rPr>
        <w:t>Performance and Load Test Report</w:t>
      </w:r>
      <w:bookmarkEnd w:id="0"/>
    </w:p>
    <w:p w14:paraId="35BA3242" w14:textId="77777777" w:rsidR="00D32413" w:rsidRDefault="00D32413" w:rsidP="00E24440"/>
    <w:p w14:paraId="4326E558" w14:textId="77777777" w:rsidR="00D32413" w:rsidRDefault="00D32413" w:rsidP="00E24440"/>
    <w:p w14:paraId="463932DE" w14:textId="77777777" w:rsidR="00D32413" w:rsidRDefault="00D32413" w:rsidP="00E24440"/>
    <w:p w14:paraId="1B613695" w14:textId="77777777" w:rsidR="00D32413" w:rsidRDefault="00D32413" w:rsidP="00E24440"/>
    <w:p w14:paraId="7B77B3FD" w14:textId="77777777" w:rsidR="00D32413" w:rsidRDefault="00D32413" w:rsidP="00E24440"/>
    <w:p w14:paraId="3A40E427" w14:textId="77777777" w:rsidR="00D32413" w:rsidRDefault="00D32413" w:rsidP="00E24440"/>
    <w:p w14:paraId="667D6DBA" w14:textId="77777777" w:rsidR="00D32413" w:rsidRDefault="00D32413" w:rsidP="00E24440"/>
    <w:p w14:paraId="74E7764C" w14:textId="77777777" w:rsidR="00D32413" w:rsidRDefault="00D32413" w:rsidP="00E24440"/>
    <w:p w14:paraId="6EB239DE" w14:textId="77777777" w:rsidR="00D32413" w:rsidRDefault="00D32413" w:rsidP="00E24440"/>
    <w:p w14:paraId="4662E805" w14:textId="77777777" w:rsidR="00D32413" w:rsidRDefault="00D32413" w:rsidP="00E24440"/>
    <w:p w14:paraId="5B6BD0B8" w14:textId="77777777" w:rsidR="00D32413" w:rsidRDefault="00D32413" w:rsidP="00E24440"/>
    <w:p w14:paraId="523318EE" w14:textId="77777777" w:rsidR="00D32413" w:rsidRDefault="00D32413" w:rsidP="00E24440"/>
    <w:p w14:paraId="0D50467E" w14:textId="3E25859C" w:rsidR="00D32413" w:rsidRDefault="00BB386E" w:rsidP="00E24440">
      <w:pPr>
        <w:rPr>
          <w:rFonts w:eastAsia="Calibri"/>
        </w:rPr>
      </w:pPr>
      <w:r>
        <w:rPr>
          <w:rFonts w:eastAsia="Calibri"/>
        </w:rPr>
        <w:t xml:space="preserve">Prepared </w:t>
      </w:r>
      <w:r w:rsidR="00145562">
        <w:rPr>
          <w:rFonts w:eastAsia="Calibri"/>
        </w:rPr>
        <w:t>by</w:t>
      </w:r>
      <w:r w:rsidR="004132C5">
        <w:rPr>
          <w:rFonts w:eastAsia="Calibri"/>
        </w:rPr>
        <w:t>:</w:t>
      </w:r>
      <w:r>
        <w:rPr>
          <w:rFonts w:eastAsia="Calibri"/>
        </w:rPr>
        <w:t xml:space="preserve">     </w:t>
      </w:r>
      <w:r w:rsidR="001D54D3">
        <w:rPr>
          <w:rFonts w:eastAsia="Calibri"/>
        </w:rPr>
        <w:t xml:space="preserve">Manoj Kumar </w:t>
      </w:r>
      <w:proofErr w:type="spellStart"/>
      <w:r w:rsidR="001D54D3">
        <w:rPr>
          <w:rFonts w:eastAsia="Calibri"/>
        </w:rPr>
        <w:t>Gudala</w:t>
      </w:r>
      <w:proofErr w:type="spellEnd"/>
    </w:p>
    <w:p w14:paraId="5BAD160E" w14:textId="77777777" w:rsidR="00D32413" w:rsidRDefault="00D32413" w:rsidP="00E24440"/>
    <w:p w14:paraId="1A33FF77" w14:textId="77777777" w:rsidR="00D32413" w:rsidRDefault="00D32413" w:rsidP="00E24440"/>
    <w:p w14:paraId="57DC2CAE" w14:textId="571F84EA" w:rsidR="00D32413" w:rsidRDefault="00BB386E" w:rsidP="00E24440">
      <w:pPr>
        <w:rPr>
          <w:rFonts w:eastAsia="Calibri"/>
        </w:rPr>
      </w:pPr>
      <w:r>
        <w:rPr>
          <w:rFonts w:eastAsia="Calibri"/>
        </w:rPr>
        <w:t xml:space="preserve">Reviewed by:     </w:t>
      </w:r>
    </w:p>
    <w:p w14:paraId="34AAEEBF" w14:textId="77777777" w:rsidR="00D32413" w:rsidRDefault="00D32413" w:rsidP="00E24440"/>
    <w:p w14:paraId="1C95DF91" w14:textId="77777777" w:rsidR="00D32413" w:rsidRDefault="00D32413" w:rsidP="00E24440"/>
    <w:p w14:paraId="3CAE90C6" w14:textId="6F3AD9AD" w:rsidR="00D32413" w:rsidRDefault="00BB386E" w:rsidP="00E24440">
      <w:pPr>
        <w:rPr>
          <w:rFonts w:eastAsia="Calibri"/>
        </w:rPr>
      </w:pPr>
      <w:r>
        <w:rPr>
          <w:rFonts w:eastAsia="Calibri"/>
        </w:rPr>
        <w:t xml:space="preserve">Approved by:     </w:t>
      </w:r>
    </w:p>
    <w:p w14:paraId="0FF4C044" w14:textId="77777777" w:rsidR="00D32413" w:rsidRDefault="00D32413" w:rsidP="00E24440"/>
    <w:p w14:paraId="3B80BD5B" w14:textId="77777777" w:rsidR="00D32413" w:rsidRDefault="00D32413" w:rsidP="00E24440"/>
    <w:p w14:paraId="54ED1EEE" w14:textId="77777777" w:rsidR="00D32413" w:rsidRDefault="00D32413" w:rsidP="00E24440"/>
    <w:p w14:paraId="27C86641" w14:textId="77777777" w:rsidR="00D32413" w:rsidRDefault="00D32413" w:rsidP="00E24440"/>
    <w:p w14:paraId="4E07A4A1" w14:textId="77777777" w:rsidR="00D32413" w:rsidRDefault="00D32413" w:rsidP="00E24440"/>
    <w:p w14:paraId="1643863D" w14:textId="77777777" w:rsidR="00D32413" w:rsidRDefault="00D32413" w:rsidP="00E24440"/>
    <w:p w14:paraId="37818C28" w14:textId="77777777" w:rsidR="00D32413" w:rsidRDefault="00D32413" w:rsidP="00E24440"/>
    <w:p w14:paraId="7FEAA4A2" w14:textId="77777777" w:rsidR="00D32413" w:rsidRDefault="00D32413" w:rsidP="00E24440"/>
    <w:p w14:paraId="67BACD57" w14:textId="77777777" w:rsidR="00D32413" w:rsidRDefault="00D32413" w:rsidP="00E24440"/>
    <w:p w14:paraId="0464716E" w14:textId="77777777" w:rsidR="00D32413" w:rsidRDefault="00D32413" w:rsidP="00E24440"/>
    <w:p w14:paraId="1C602EE1" w14:textId="77777777" w:rsidR="00D32413" w:rsidRDefault="00D32413" w:rsidP="00E24440"/>
    <w:p w14:paraId="30F31DC5" w14:textId="77777777" w:rsidR="00D32413" w:rsidRDefault="00D32413" w:rsidP="00E24440"/>
    <w:p w14:paraId="79C9D299" w14:textId="77777777" w:rsidR="00D32413" w:rsidRDefault="00D32413" w:rsidP="00E24440"/>
    <w:p w14:paraId="4EA13516" w14:textId="77777777" w:rsidR="00D32413" w:rsidRDefault="00D32413" w:rsidP="00E24440"/>
    <w:p w14:paraId="197E706D" w14:textId="77777777" w:rsidR="00D32413" w:rsidRDefault="00D32413" w:rsidP="00E24440"/>
    <w:p w14:paraId="0D9A2803" w14:textId="7B0E505E" w:rsidR="00D32413" w:rsidRDefault="00D32413" w:rsidP="00E24440">
      <w:pPr>
        <w:rPr>
          <w:w w:val="99"/>
        </w:rPr>
      </w:pPr>
    </w:p>
    <w:p w14:paraId="4A6613F3" w14:textId="491827BF" w:rsidR="0075359F" w:rsidRDefault="0075359F" w:rsidP="00E24440">
      <w:pPr>
        <w:rPr>
          <w:w w:val="99"/>
        </w:rPr>
      </w:pPr>
    </w:p>
    <w:p w14:paraId="3EB99564" w14:textId="70A4F059" w:rsidR="0075359F" w:rsidRDefault="0075359F" w:rsidP="00E24440">
      <w:pPr>
        <w:rPr>
          <w:w w:val="99"/>
        </w:rPr>
      </w:pPr>
    </w:p>
    <w:p w14:paraId="02A56A11" w14:textId="1EE2B8AA" w:rsidR="0075359F" w:rsidRDefault="0075359F" w:rsidP="00E24440">
      <w:pPr>
        <w:rPr>
          <w:w w:val="99"/>
        </w:rPr>
      </w:pPr>
    </w:p>
    <w:p w14:paraId="7AD304DC" w14:textId="0C6E581F" w:rsidR="0075359F" w:rsidRDefault="0075359F" w:rsidP="00E24440">
      <w:pPr>
        <w:rPr>
          <w:w w:val="99"/>
        </w:rPr>
      </w:pPr>
    </w:p>
    <w:p w14:paraId="2F725080" w14:textId="02602994" w:rsidR="0075359F" w:rsidRDefault="0075359F" w:rsidP="00E24440">
      <w:pPr>
        <w:rPr>
          <w:rFonts w:eastAsia="Cambria"/>
        </w:rPr>
      </w:pPr>
    </w:p>
    <w:sdt>
      <w:sdtPr>
        <w:rPr>
          <w:rFonts w:ascii="Times New Roman" w:eastAsia="Times New Roman" w:hAnsi="Times New Roman" w:cs="Times New Roman"/>
          <w:b w:val="0"/>
          <w:bCs w:val="0"/>
          <w:color w:val="auto"/>
          <w:sz w:val="20"/>
          <w:szCs w:val="20"/>
        </w:rPr>
        <w:id w:val="-175809444"/>
        <w:docPartObj>
          <w:docPartGallery w:val="Table of Contents"/>
          <w:docPartUnique/>
        </w:docPartObj>
      </w:sdtPr>
      <w:sdtEndPr>
        <w:rPr>
          <w:noProof/>
        </w:rPr>
      </w:sdtEndPr>
      <w:sdtContent>
        <w:p w14:paraId="677C96A3" w14:textId="5282B0BD" w:rsidR="00F614D9" w:rsidRDefault="00F614D9">
          <w:pPr>
            <w:pStyle w:val="TOCHeading"/>
          </w:pPr>
          <w:r>
            <w:t>Table of Contents</w:t>
          </w:r>
        </w:p>
        <w:p w14:paraId="56ECF66E" w14:textId="2F62AC34" w:rsidR="00007EDC" w:rsidRDefault="00F614D9">
          <w:pPr>
            <w:pStyle w:val="TOC1"/>
            <w:tabs>
              <w:tab w:val="right" w:leader="dot" w:pos="9550"/>
            </w:tabs>
            <w:rPr>
              <w:rFonts w:eastAsiaTheme="minorEastAsia" w:cstheme="minorBidi"/>
              <w:b w:val="0"/>
              <w:bCs w:val="0"/>
              <w:i w:val="0"/>
              <w:iCs w:val="0"/>
              <w:noProof/>
              <w:lang w:val="en-IN" w:eastAsia="en-GB"/>
            </w:rPr>
          </w:pPr>
          <w:r>
            <w:fldChar w:fldCharType="begin"/>
          </w:r>
          <w:r>
            <w:instrText xml:space="preserve"> TOC \o "1-3" \h \z \u </w:instrText>
          </w:r>
          <w:r>
            <w:fldChar w:fldCharType="separate"/>
          </w:r>
          <w:hyperlink w:anchor="_Toc65013777" w:history="1">
            <w:r w:rsidR="00007EDC" w:rsidRPr="00F92B72">
              <w:rPr>
                <w:rStyle w:val="Hyperlink"/>
                <w:rFonts w:eastAsia="Calibri"/>
                <w:noProof/>
              </w:rPr>
              <w:t>Performance and Load Test Report</w:t>
            </w:r>
            <w:r w:rsidR="00007EDC">
              <w:rPr>
                <w:noProof/>
                <w:webHidden/>
              </w:rPr>
              <w:tab/>
            </w:r>
            <w:r w:rsidR="00007EDC">
              <w:rPr>
                <w:noProof/>
                <w:webHidden/>
              </w:rPr>
              <w:fldChar w:fldCharType="begin"/>
            </w:r>
            <w:r w:rsidR="00007EDC">
              <w:rPr>
                <w:noProof/>
                <w:webHidden/>
              </w:rPr>
              <w:instrText xml:space="preserve"> PAGEREF _Toc65013777 \h </w:instrText>
            </w:r>
            <w:r w:rsidR="00007EDC">
              <w:rPr>
                <w:noProof/>
                <w:webHidden/>
              </w:rPr>
            </w:r>
            <w:r w:rsidR="00007EDC">
              <w:rPr>
                <w:noProof/>
                <w:webHidden/>
              </w:rPr>
              <w:fldChar w:fldCharType="separate"/>
            </w:r>
            <w:r w:rsidR="00007EDC">
              <w:rPr>
                <w:noProof/>
                <w:webHidden/>
              </w:rPr>
              <w:t>1</w:t>
            </w:r>
            <w:r w:rsidR="00007EDC">
              <w:rPr>
                <w:noProof/>
                <w:webHidden/>
              </w:rPr>
              <w:fldChar w:fldCharType="end"/>
            </w:r>
          </w:hyperlink>
        </w:p>
        <w:p w14:paraId="5BB6BB5E" w14:textId="31EDCEDD" w:rsidR="00007EDC" w:rsidRDefault="002118EF">
          <w:pPr>
            <w:pStyle w:val="TOC1"/>
            <w:tabs>
              <w:tab w:val="left" w:pos="600"/>
              <w:tab w:val="right" w:leader="dot" w:pos="9550"/>
            </w:tabs>
            <w:rPr>
              <w:rFonts w:eastAsiaTheme="minorEastAsia" w:cstheme="minorBidi"/>
              <w:b w:val="0"/>
              <w:bCs w:val="0"/>
              <w:i w:val="0"/>
              <w:iCs w:val="0"/>
              <w:noProof/>
              <w:lang w:val="en-IN" w:eastAsia="en-GB"/>
            </w:rPr>
          </w:pPr>
          <w:hyperlink w:anchor="_Toc65013778" w:history="1">
            <w:r w:rsidR="00007EDC" w:rsidRPr="00F92B72">
              <w:rPr>
                <w:rStyle w:val="Hyperlink"/>
                <w:rFonts w:eastAsia="Cambria"/>
                <w:noProof/>
              </w:rPr>
              <w:t>1.</w:t>
            </w:r>
            <w:r w:rsidR="00007EDC">
              <w:rPr>
                <w:rFonts w:eastAsiaTheme="minorEastAsia" w:cstheme="minorBidi"/>
                <w:b w:val="0"/>
                <w:bCs w:val="0"/>
                <w:i w:val="0"/>
                <w:iCs w:val="0"/>
                <w:noProof/>
                <w:lang w:val="en-IN" w:eastAsia="en-GB"/>
              </w:rPr>
              <w:tab/>
            </w:r>
            <w:r w:rsidR="00007EDC" w:rsidRPr="00F92B72">
              <w:rPr>
                <w:rStyle w:val="Hyperlink"/>
                <w:noProof/>
              </w:rPr>
              <w:t>Summary</w:t>
            </w:r>
            <w:r w:rsidR="00007EDC" w:rsidRPr="00F92B72">
              <w:rPr>
                <w:rStyle w:val="Hyperlink"/>
                <w:rFonts w:eastAsia="Cambria"/>
                <w:noProof/>
              </w:rPr>
              <w:t>: -</w:t>
            </w:r>
            <w:r w:rsidR="00007EDC">
              <w:rPr>
                <w:noProof/>
                <w:webHidden/>
              </w:rPr>
              <w:tab/>
            </w:r>
            <w:r w:rsidR="00007EDC">
              <w:rPr>
                <w:noProof/>
                <w:webHidden/>
              </w:rPr>
              <w:fldChar w:fldCharType="begin"/>
            </w:r>
            <w:r w:rsidR="00007EDC">
              <w:rPr>
                <w:noProof/>
                <w:webHidden/>
              </w:rPr>
              <w:instrText xml:space="preserve"> PAGEREF _Toc65013778 \h </w:instrText>
            </w:r>
            <w:r w:rsidR="00007EDC">
              <w:rPr>
                <w:noProof/>
                <w:webHidden/>
              </w:rPr>
            </w:r>
            <w:r w:rsidR="00007EDC">
              <w:rPr>
                <w:noProof/>
                <w:webHidden/>
              </w:rPr>
              <w:fldChar w:fldCharType="separate"/>
            </w:r>
            <w:r w:rsidR="00007EDC">
              <w:rPr>
                <w:noProof/>
                <w:webHidden/>
              </w:rPr>
              <w:t>3</w:t>
            </w:r>
            <w:r w:rsidR="00007EDC">
              <w:rPr>
                <w:noProof/>
                <w:webHidden/>
              </w:rPr>
              <w:fldChar w:fldCharType="end"/>
            </w:r>
          </w:hyperlink>
        </w:p>
        <w:p w14:paraId="0C3EE416" w14:textId="36DEC816" w:rsidR="00007EDC" w:rsidRDefault="002118EF">
          <w:pPr>
            <w:pStyle w:val="TOC1"/>
            <w:tabs>
              <w:tab w:val="left" w:pos="600"/>
              <w:tab w:val="right" w:leader="dot" w:pos="9550"/>
            </w:tabs>
            <w:rPr>
              <w:rFonts w:eastAsiaTheme="minorEastAsia" w:cstheme="minorBidi"/>
              <w:b w:val="0"/>
              <w:bCs w:val="0"/>
              <w:i w:val="0"/>
              <w:iCs w:val="0"/>
              <w:noProof/>
              <w:lang w:val="en-IN" w:eastAsia="en-GB"/>
            </w:rPr>
          </w:pPr>
          <w:hyperlink w:anchor="_Toc65013779" w:history="1">
            <w:r w:rsidR="00007EDC" w:rsidRPr="00F92B72">
              <w:rPr>
                <w:rStyle w:val="Hyperlink"/>
                <w:rFonts w:eastAsia="Cambria"/>
                <w:noProof/>
              </w:rPr>
              <w:t>2.</w:t>
            </w:r>
            <w:r w:rsidR="00007EDC">
              <w:rPr>
                <w:rFonts w:eastAsiaTheme="minorEastAsia" w:cstheme="minorBidi"/>
                <w:b w:val="0"/>
                <w:bCs w:val="0"/>
                <w:i w:val="0"/>
                <w:iCs w:val="0"/>
                <w:noProof/>
                <w:lang w:val="en-IN" w:eastAsia="en-GB"/>
              </w:rPr>
              <w:tab/>
            </w:r>
            <w:r w:rsidR="00007EDC" w:rsidRPr="00F92B72">
              <w:rPr>
                <w:rStyle w:val="Hyperlink"/>
                <w:noProof/>
              </w:rPr>
              <w:t>Introduction</w:t>
            </w:r>
            <w:r w:rsidR="00007EDC">
              <w:rPr>
                <w:noProof/>
                <w:webHidden/>
              </w:rPr>
              <w:tab/>
            </w:r>
            <w:r w:rsidR="00007EDC">
              <w:rPr>
                <w:noProof/>
                <w:webHidden/>
              </w:rPr>
              <w:fldChar w:fldCharType="begin"/>
            </w:r>
            <w:r w:rsidR="00007EDC">
              <w:rPr>
                <w:noProof/>
                <w:webHidden/>
              </w:rPr>
              <w:instrText xml:space="preserve"> PAGEREF _Toc65013779 \h </w:instrText>
            </w:r>
            <w:r w:rsidR="00007EDC">
              <w:rPr>
                <w:noProof/>
                <w:webHidden/>
              </w:rPr>
            </w:r>
            <w:r w:rsidR="00007EDC">
              <w:rPr>
                <w:noProof/>
                <w:webHidden/>
              </w:rPr>
              <w:fldChar w:fldCharType="separate"/>
            </w:r>
            <w:r w:rsidR="00007EDC">
              <w:rPr>
                <w:noProof/>
                <w:webHidden/>
              </w:rPr>
              <w:t>3</w:t>
            </w:r>
            <w:r w:rsidR="00007EDC">
              <w:rPr>
                <w:noProof/>
                <w:webHidden/>
              </w:rPr>
              <w:fldChar w:fldCharType="end"/>
            </w:r>
          </w:hyperlink>
        </w:p>
        <w:p w14:paraId="63C0D8C9" w14:textId="644038DE" w:rsidR="00007EDC" w:rsidRDefault="002118EF">
          <w:pPr>
            <w:pStyle w:val="TOC2"/>
            <w:tabs>
              <w:tab w:val="left" w:pos="800"/>
              <w:tab w:val="right" w:leader="dot" w:pos="9550"/>
            </w:tabs>
            <w:rPr>
              <w:rFonts w:eastAsiaTheme="minorEastAsia" w:cstheme="minorBidi"/>
              <w:b w:val="0"/>
              <w:bCs w:val="0"/>
              <w:noProof/>
              <w:sz w:val="24"/>
              <w:szCs w:val="24"/>
              <w:lang w:val="en-IN" w:eastAsia="en-GB"/>
            </w:rPr>
          </w:pPr>
          <w:hyperlink w:anchor="_Toc65013780" w:history="1">
            <w:r w:rsidR="00007EDC" w:rsidRPr="00F92B72">
              <w:rPr>
                <w:rStyle w:val="Hyperlink"/>
                <w:rFonts w:eastAsia="Cambria"/>
                <w:noProof/>
              </w:rPr>
              <w:t>1.</w:t>
            </w:r>
            <w:r w:rsidR="00007EDC">
              <w:rPr>
                <w:rFonts w:eastAsiaTheme="minorEastAsia" w:cstheme="minorBidi"/>
                <w:b w:val="0"/>
                <w:bCs w:val="0"/>
                <w:noProof/>
                <w:sz w:val="24"/>
                <w:szCs w:val="24"/>
                <w:lang w:val="en-IN" w:eastAsia="en-GB"/>
              </w:rPr>
              <w:tab/>
            </w:r>
            <w:r w:rsidR="00007EDC" w:rsidRPr="00F92B72">
              <w:rPr>
                <w:rStyle w:val="Hyperlink"/>
                <w:rFonts w:eastAsia="Cambria"/>
                <w:noProof/>
              </w:rPr>
              <w:t>Scope</w:t>
            </w:r>
            <w:r w:rsidR="00007EDC">
              <w:rPr>
                <w:noProof/>
                <w:webHidden/>
              </w:rPr>
              <w:tab/>
            </w:r>
            <w:r w:rsidR="00007EDC">
              <w:rPr>
                <w:noProof/>
                <w:webHidden/>
              </w:rPr>
              <w:fldChar w:fldCharType="begin"/>
            </w:r>
            <w:r w:rsidR="00007EDC">
              <w:rPr>
                <w:noProof/>
                <w:webHidden/>
              </w:rPr>
              <w:instrText xml:space="preserve"> PAGEREF _Toc65013780 \h </w:instrText>
            </w:r>
            <w:r w:rsidR="00007EDC">
              <w:rPr>
                <w:noProof/>
                <w:webHidden/>
              </w:rPr>
            </w:r>
            <w:r w:rsidR="00007EDC">
              <w:rPr>
                <w:noProof/>
                <w:webHidden/>
              </w:rPr>
              <w:fldChar w:fldCharType="separate"/>
            </w:r>
            <w:r w:rsidR="00007EDC">
              <w:rPr>
                <w:noProof/>
                <w:webHidden/>
              </w:rPr>
              <w:t>3</w:t>
            </w:r>
            <w:r w:rsidR="00007EDC">
              <w:rPr>
                <w:noProof/>
                <w:webHidden/>
              </w:rPr>
              <w:fldChar w:fldCharType="end"/>
            </w:r>
          </w:hyperlink>
        </w:p>
        <w:p w14:paraId="78498B15" w14:textId="3F083615" w:rsidR="00007EDC" w:rsidRDefault="002118EF">
          <w:pPr>
            <w:pStyle w:val="TOC2"/>
            <w:tabs>
              <w:tab w:val="left" w:pos="800"/>
              <w:tab w:val="right" w:leader="dot" w:pos="9550"/>
            </w:tabs>
            <w:rPr>
              <w:rFonts w:eastAsiaTheme="minorEastAsia" w:cstheme="minorBidi"/>
              <w:b w:val="0"/>
              <w:bCs w:val="0"/>
              <w:noProof/>
              <w:sz w:val="24"/>
              <w:szCs w:val="24"/>
              <w:lang w:val="en-IN" w:eastAsia="en-GB"/>
            </w:rPr>
          </w:pPr>
          <w:hyperlink w:anchor="_Toc65013781" w:history="1">
            <w:r w:rsidR="00007EDC" w:rsidRPr="00F92B72">
              <w:rPr>
                <w:rStyle w:val="Hyperlink"/>
                <w:rFonts w:eastAsia="Cambria"/>
                <w:noProof/>
              </w:rPr>
              <w:t>2.</w:t>
            </w:r>
            <w:r w:rsidR="00007EDC">
              <w:rPr>
                <w:rFonts w:eastAsiaTheme="minorEastAsia" w:cstheme="minorBidi"/>
                <w:b w:val="0"/>
                <w:bCs w:val="0"/>
                <w:noProof/>
                <w:sz w:val="24"/>
                <w:szCs w:val="24"/>
                <w:lang w:val="en-IN" w:eastAsia="en-GB"/>
              </w:rPr>
              <w:tab/>
            </w:r>
            <w:r w:rsidR="00007EDC" w:rsidRPr="00F92B72">
              <w:rPr>
                <w:rStyle w:val="Hyperlink"/>
                <w:rFonts w:eastAsia="Cambria"/>
                <w:noProof/>
              </w:rPr>
              <w:t>Glossary</w:t>
            </w:r>
            <w:r w:rsidR="00007EDC">
              <w:rPr>
                <w:noProof/>
                <w:webHidden/>
              </w:rPr>
              <w:tab/>
            </w:r>
            <w:r w:rsidR="00007EDC">
              <w:rPr>
                <w:noProof/>
                <w:webHidden/>
              </w:rPr>
              <w:fldChar w:fldCharType="begin"/>
            </w:r>
            <w:r w:rsidR="00007EDC">
              <w:rPr>
                <w:noProof/>
                <w:webHidden/>
              </w:rPr>
              <w:instrText xml:space="preserve"> PAGEREF _Toc65013781 \h </w:instrText>
            </w:r>
            <w:r w:rsidR="00007EDC">
              <w:rPr>
                <w:noProof/>
                <w:webHidden/>
              </w:rPr>
            </w:r>
            <w:r w:rsidR="00007EDC">
              <w:rPr>
                <w:noProof/>
                <w:webHidden/>
              </w:rPr>
              <w:fldChar w:fldCharType="separate"/>
            </w:r>
            <w:r w:rsidR="00007EDC">
              <w:rPr>
                <w:noProof/>
                <w:webHidden/>
              </w:rPr>
              <w:t>3</w:t>
            </w:r>
            <w:r w:rsidR="00007EDC">
              <w:rPr>
                <w:noProof/>
                <w:webHidden/>
              </w:rPr>
              <w:fldChar w:fldCharType="end"/>
            </w:r>
          </w:hyperlink>
        </w:p>
        <w:p w14:paraId="38698C55" w14:textId="48F421ED" w:rsidR="00007EDC" w:rsidRDefault="002118EF">
          <w:pPr>
            <w:pStyle w:val="TOC2"/>
            <w:tabs>
              <w:tab w:val="left" w:pos="800"/>
              <w:tab w:val="right" w:leader="dot" w:pos="9550"/>
            </w:tabs>
            <w:rPr>
              <w:rFonts w:eastAsiaTheme="minorEastAsia" w:cstheme="minorBidi"/>
              <w:b w:val="0"/>
              <w:bCs w:val="0"/>
              <w:noProof/>
              <w:sz w:val="24"/>
              <w:szCs w:val="24"/>
              <w:lang w:val="en-IN" w:eastAsia="en-GB"/>
            </w:rPr>
          </w:pPr>
          <w:hyperlink w:anchor="_Toc65013782" w:history="1">
            <w:r w:rsidR="00007EDC" w:rsidRPr="00F92B72">
              <w:rPr>
                <w:rStyle w:val="Hyperlink"/>
                <w:noProof/>
              </w:rPr>
              <w:t>3.</w:t>
            </w:r>
            <w:r w:rsidR="00007EDC">
              <w:rPr>
                <w:rFonts w:eastAsiaTheme="minorEastAsia" w:cstheme="minorBidi"/>
                <w:b w:val="0"/>
                <w:bCs w:val="0"/>
                <w:noProof/>
                <w:sz w:val="24"/>
                <w:szCs w:val="24"/>
                <w:lang w:val="en-IN" w:eastAsia="en-GB"/>
              </w:rPr>
              <w:tab/>
            </w:r>
            <w:r w:rsidR="00007EDC" w:rsidRPr="00F92B72">
              <w:rPr>
                <w:rStyle w:val="Hyperlink"/>
                <w:noProof/>
              </w:rPr>
              <w:t>Scenario Specification</w:t>
            </w:r>
            <w:r w:rsidR="00007EDC">
              <w:rPr>
                <w:noProof/>
                <w:webHidden/>
              </w:rPr>
              <w:tab/>
            </w:r>
            <w:r w:rsidR="00007EDC">
              <w:rPr>
                <w:noProof/>
                <w:webHidden/>
              </w:rPr>
              <w:fldChar w:fldCharType="begin"/>
            </w:r>
            <w:r w:rsidR="00007EDC">
              <w:rPr>
                <w:noProof/>
                <w:webHidden/>
              </w:rPr>
              <w:instrText xml:space="preserve"> PAGEREF _Toc65013782 \h </w:instrText>
            </w:r>
            <w:r w:rsidR="00007EDC">
              <w:rPr>
                <w:noProof/>
                <w:webHidden/>
              </w:rPr>
            </w:r>
            <w:r w:rsidR="00007EDC">
              <w:rPr>
                <w:noProof/>
                <w:webHidden/>
              </w:rPr>
              <w:fldChar w:fldCharType="separate"/>
            </w:r>
            <w:r w:rsidR="00007EDC">
              <w:rPr>
                <w:noProof/>
                <w:webHidden/>
              </w:rPr>
              <w:t>4</w:t>
            </w:r>
            <w:r w:rsidR="00007EDC">
              <w:rPr>
                <w:noProof/>
                <w:webHidden/>
              </w:rPr>
              <w:fldChar w:fldCharType="end"/>
            </w:r>
          </w:hyperlink>
        </w:p>
        <w:p w14:paraId="44395B57" w14:textId="62CCF740" w:rsidR="00007EDC" w:rsidRDefault="002118EF">
          <w:pPr>
            <w:pStyle w:val="TOC2"/>
            <w:tabs>
              <w:tab w:val="left" w:pos="800"/>
              <w:tab w:val="right" w:leader="dot" w:pos="9550"/>
            </w:tabs>
            <w:rPr>
              <w:rFonts w:eastAsiaTheme="minorEastAsia" w:cstheme="minorBidi"/>
              <w:b w:val="0"/>
              <w:bCs w:val="0"/>
              <w:noProof/>
              <w:sz w:val="24"/>
              <w:szCs w:val="24"/>
              <w:lang w:val="en-IN" w:eastAsia="en-GB"/>
            </w:rPr>
          </w:pPr>
          <w:hyperlink w:anchor="_Toc65013783" w:history="1">
            <w:r w:rsidR="00007EDC" w:rsidRPr="00F92B72">
              <w:rPr>
                <w:rStyle w:val="Hyperlink"/>
                <w:rFonts w:eastAsia="Cambria"/>
                <w:noProof/>
              </w:rPr>
              <w:t>4.</w:t>
            </w:r>
            <w:r w:rsidR="00007EDC">
              <w:rPr>
                <w:rFonts w:eastAsiaTheme="minorEastAsia" w:cstheme="minorBidi"/>
                <w:b w:val="0"/>
                <w:bCs w:val="0"/>
                <w:noProof/>
                <w:sz w:val="24"/>
                <w:szCs w:val="24"/>
                <w:lang w:val="en-IN" w:eastAsia="en-GB"/>
              </w:rPr>
              <w:tab/>
            </w:r>
            <w:r w:rsidR="00007EDC" w:rsidRPr="00F92B72">
              <w:rPr>
                <w:rStyle w:val="Hyperlink"/>
                <w:rFonts w:eastAsia="Cambria"/>
                <w:noProof/>
              </w:rPr>
              <w:t>Load Test Hardware and OS</w:t>
            </w:r>
            <w:r w:rsidR="00007EDC">
              <w:rPr>
                <w:noProof/>
                <w:webHidden/>
              </w:rPr>
              <w:tab/>
            </w:r>
            <w:r w:rsidR="00007EDC">
              <w:rPr>
                <w:noProof/>
                <w:webHidden/>
              </w:rPr>
              <w:fldChar w:fldCharType="begin"/>
            </w:r>
            <w:r w:rsidR="00007EDC">
              <w:rPr>
                <w:noProof/>
                <w:webHidden/>
              </w:rPr>
              <w:instrText xml:space="preserve"> PAGEREF _Toc65013783 \h </w:instrText>
            </w:r>
            <w:r w:rsidR="00007EDC">
              <w:rPr>
                <w:noProof/>
                <w:webHidden/>
              </w:rPr>
            </w:r>
            <w:r w:rsidR="00007EDC">
              <w:rPr>
                <w:noProof/>
                <w:webHidden/>
              </w:rPr>
              <w:fldChar w:fldCharType="separate"/>
            </w:r>
            <w:r w:rsidR="00007EDC">
              <w:rPr>
                <w:noProof/>
                <w:webHidden/>
              </w:rPr>
              <w:t>5</w:t>
            </w:r>
            <w:r w:rsidR="00007EDC">
              <w:rPr>
                <w:noProof/>
                <w:webHidden/>
              </w:rPr>
              <w:fldChar w:fldCharType="end"/>
            </w:r>
          </w:hyperlink>
        </w:p>
        <w:p w14:paraId="6771F6DD" w14:textId="371C991B"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84" w:history="1">
            <w:r w:rsidR="00007EDC" w:rsidRPr="00F92B72">
              <w:rPr>
                <w:rStyle w:val="Hyperlink"/>
                <w:rFonts w:eastAsia="Calibri"/>
                <w:noProof/>
              </w:rPr>
              <w:t>1.</w:t>
            </w:r>
            <w:r w:rsidR="00007EDC">
              <w:rPr>
                <w:rFonts w:eastAsiaTheme="minorEastAsia" w:cstheme="minorBidi"/>
                <w:noProof/>
                <w:sz w:val="24"/>
                <w:szCs w:val="24"/>
                <w:lang w:val="en-IN" w:eastAsia="en-GB"/>
              </w:rPr>
              <w:tab/>
            </w:r>
            <w:r w:rsidR="00007EDC" w:rsidRPr="00F92B72">
              <w:rPr>
                <w:rStyle w:val="Hyperlink"/>
                <w:rFonts w:eastAsia="Calibri"/>
                <w:noProof/>
              </w:rPr>
              <w:t>Minimum hardware requirements for Linux or Windows:</w:t>
            </w:r>
            <w:r w:rsidR="00007EDC">
              <w:rPr>
                <w:noProof/>
                <w:webHidden/>
              </w:rPr>
              <w:tab/>
            </w:r>
            <w:r w:rsidR="00007EDC">
              <w:rPr>
                <w:noProof/>
                <w:webHidden/>
              </w:rPr>
              <w:fldChar w:fldCharType="begin"/>
            </w:r>
            <w:r w:rsidR="00007EDC">
              <w:rPr>
                <w:noProof/>
                <w:webHidden/>
              </w:rPr>
              <w:instrText xml:space="preserve"> PAGEREF _Toc65013784 \h </w:instrText>
            </w:r>
            <w:r w:rsidR="00007EDC">
              <w:rPr>
                <w:noProof/>
                <w:webHidden/>
              </w:rPr>
            </w:r>
            <w:r w:rsidR="00007EDC">
              <w:rPr>
                <w:noProof/>
                <w:webHidden/>
              </w:rPr>
              <w:fldChar w:fldCharType="separate"/>
            </w:r>
            <w:r w:rsidR="00007EDC">
              <w:rPr>
                <w:noProof/>
                <w:webHidden/>
              </w:rPr>
              <w:t>5</w:t>
            </w:r>
            <w:r w:rsidR="00007EDC">
              <w:rPr>
                <w:noProof/>
                <w:webHidden/>
              </w:rPr>
              <w:fldChar w:fldCharType="end"/>
            </w:r>
          </w:hyperlink>
        </w:p>
        <w:p w14:paraId="1A186975" w14:textId="29CEF574"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85" w:history="1">
            <w:r w:rsidR="00007EDC" w:rsidRPr="00F92B72">
              <w:rPr>
                <w:rStyle w:val="Hyperlink"/>
                <w:rFonts w:eastAsia="Calibri"/>
                <w:noProof/>
              </w:rPr>
              <w:t>2.</w:t>
            </w:r>
            <w:r w:rsidR="00007EDC">
              <w:rPr>
                <w:rFonts w:eastAsiaTheme="minorEastAsia" w:cstheme="minorBidi"/>
                <w:noProof/>
                <w:sz w:val="24"/>
                <w:szCs w:val="24"/>
                <w:lang w:val="en-IN" w:eastAsia="en-GB"/>
              </w:rPr>
              <w:tab/>
            </w:r>
            <w:r w:rsidR="00007EDC" w:rsidRPr="00F92B72">
              <w:rPr>
                <w:rStyle w:val="Hyperlink"/>
                <w:noProof/>
              </w:rPr>
              <w:t>Minimum</w:t>
            </w:r>
            <w:r w:rsidR="00007EDC" w:rsidRPr="00F92B72">
              <w:rPr>
                <w:rStyle w:val="Hyperlink"/>
                <w:rFonts w:eastAsia="Calibri"/>
                <w:noProof/>
              </w:rPr>
              <w:t xml:space="preserve"> OS and software </w:t>
            </w:r>
            <w:r w:rsidR="00007EDC" w:rsidRPr="00F92B72">
              <w:rPr>
                <w:rStyle w:val="Hyperlink"/>
                <w:noProof/>
              </w:rPr>
              <w:t>requirements</w:t>
            </w:r>
            <w:r w:rsidR="00007EDC" w:rsidRPr="00F92B72">
              <w:rPr>
                <w:rStyle w:val="Hyperlink"/>
                <w:rFonts w:eastAsia="Calibri"/>
                <w:noProof/>
              </w:rPr>
              <w:t xml:space="preserve"> for Linux:</w:t>
            </w:r>
            <w:r w:rsidR="00007EDC">
              <w:rPr>
                <w:noProof/>
                <w:webHidden/>
              </w:rPr>
              <w:tab/>
            </w:r>
            <w:r w:rsidR="00007EDC">
              <w:rPr>
                <w:noProof/>
                <w:webHidden/>
              </w:rPr>
              <w:fldChar w:fldCharType="begin"/>
            </w:r>
            <w:r w:rsidR="00007EDC">
              <w:rPr>
                <w:noProof/>
                <w:webHidden/>
              </w:rPr>
              <w:instrText xml:space="preserve"> PAGEREF _Toc65013785 \h </w:instrText>
            </w:r>
            <w:r w:rsidR="00007EDC">
              <w:rPr>
                <w:noProof/>
                <w:webHidden/>
              </w:rPr>
            </w:r>
            <w:r w:rsidR="00007EDC">
              <w:rPr>
                <w:noProof/>
                <w:webHidden/>
              </w:rPr>
              <w:fldChar w:fldCharType="separate"/>
            </w:r>
            <w:r w:rsidR="00007EDC">
              <w:rPr>
                <w:noProof/>
                <w:webHidden/>
              </w:rPr>
              <w:t>5</w:t>
            </w:r>
            <w:r w:rsidR="00007EDC">
              <w:rPr>
                <w:noProof/>
                <w:webHidden/>
              </w:rPr>
              <w:fldChar w:fldCharType="end"/>
            </w:r>
          </w:hyperlink>
        </w:p>
        <w:p w14:paraId="359279EF" w14:textId="0BF1277B"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86" w:history="1">
            <w:r w:rsidR="00007EDC" w:rsidRPr="00F92B72">
              <w:rPr>
                <w:rStyle w:val="Hyperlink"/>
                <w:rFonts w:eastAsia="Calibri"/>
                <w:noProof/>
              </w:rPr>
              <w:t>3.</w:t>
            </w:r>
            <w:r w:rsidR="00007EDC">
              <w:rPr>
                <w:rFonts w:eastAsiaTheme="minorEastAsia" w:cstheme="minorBidi"/>
                <w:noProof/>
                <w:sz w:val="24"/>
                <w:szCs w:val="24"/>
                <w:lang w:val="en-IN" w:eastAsia="en-GB"/>
              </w:rPr>
              <w:tab/>
            </w:r>
            <w:r w:rsidR="00007EDC" w:rsidRPr="00F92B72">
              <w:rPr>
                <w:rStyle w:val="Hyperlink"/>
                <w:rFonts w:eastAsia="Calibri"/>
                <w:noProof/>
              </w:rPr>
              <w:t>Minimum OS and software requirements for Windows:</w:t>
            </w:r>
            <w:r w:rsidR="00007EDC">
              <w:rPr>
                <w:noProof/>
                <w:webHidden/>
              </w:rPr>
              <w:tab/>
            </w:r>
            <w:r w:rsidR="00007EDC">
              <w:rPr>
                <w:noProof/>
                <w:webHidden/>
              </w:rPr>
              <w:fldChar w:fldCharType="begin"/>
            </w:r>
            <w:r w:rsidR="00007EDC">
              <w:rPr>
                <w:noProof/>
                <w:webHidden/>
              </w:rPr>
              <w:instrText xml:space="preserve"> PAGEREF _Toc65013786 \h </w:instrText>
            </w:r>
            <w:r w:rsidR="00007EDC">
              <w:rPr>
                <w:noProof/>
                <w:webHidden/>
              </w:rPr>
            </w:r>
            <w:r w:rsidR="00007EDC">
              <w:rPr>
                <w:noProof/>
                <w:webHidden/>
              </w:rPr>
              <w:fldChar w:fldCharType="separate"/>
            </w:r>
            <w:r w:rsidR="00007EDC">
              <w:rPr>
                <w:noProof/>
                <w:webHidden/>
              </w:rPr>
              <w:t>5</w:t>
            </w:r>
            <w:r w:rsidR="00007EDC">
              <w:rPr>
                <w:noProof/>
                <w:webHidden/>
              </w:rPr>
              <w:fldChar w:fldCharType="end"/>
            </w:r>
          </w:hyperlink>
        </w:p>
        <w:p w14:paraId="4F5C83CA" w14:textId="0C610580" w:rsidR="00007EDC" w:rsidRDefault="002118EF">
          <w:pPr>
            <w:pStyle w:val="TOC2"/>
            <w:tabs>
              <w:tab w:val="left" w:pos="800"/>
              <w:tab w:val="right" w:leader="dot" w:pos="9550"/>
            </w:tabs>
            <w:rPr>
              <w:rFonts w:eastAsiaTheme="minorEastAsia" w:cstheme="minorBidi"/>
              <w:b w:val="0"/>
              <w:bCs w:val="0"/>
              <w:noProof/>
              <w:sz w:val="24"/>
              <w:szCs w:val="24"/>
              <w:lang w:val="en-IN" w:eastAsia="en-GB"/>
            </w:rPr>
          </w:pPr>
          <w:hyperlink w:anchor="_Toc65013787" w:history="1">
            <w:r w:rsidR="00007EDC" w:rsidRPr="00F92B72">
              <w:rPr>
                <w:rStyle w:val="Hyperlink"/>
                <w:rFonts w:eastAsia="Cambria"/>
                <w:noProof/>
              </w:rPr>
              <w:t>5.</w:t>
            </w:r>
            <w:r w:rsidR="00007EDC">
              <w:rPr>
                <w:rFonts w:eastAsiaTheme="minorEastAsia" w:cstheme="minorBidi"/>
                <w:b w:val="0"/>
                <w:bCs w:val="0"/>
                <w:noProof/>
                <w:sz w:val="24"/>
                <w:szCs w:val="24"/>
                <w:lang w:val="en-IN" w:eastAsia="en-GB"/>
              </w:rPr>
              <w:tab/>
            </w:r>
            <w:r w:rsidR="00007EDC" w:rsidRPr="00F92B72">
              <w:rPr>
                <w:rStyle w:val="Hyperlink"/>
                <w:rFonts w:eastAsia="Cambria"/>
                <w:noProof/>
              </w:rPr>
              <w:t>Load Test Software</w:t>
            </w:r>
            <w:r w:rsidR="00007EDC">
              <w:rPr>
                <w:noProof/>
                <w:webHidden/>
              </w:rPr>
              <w:tab/>
            </w:r>
            <w:r w:rsidR="00007EDC">
              <w:rPr>
                <w:noProof/>
                <w:webHidden/>
              </w:rPr>
              <w:fldChar w:fldCharType="begin"/>
            </w:r>
            <w:r w:rsidR="00007EDC">
              <w:rPr>
                <w:noProof/>
                <w:webHidden/>
              </w:rPr>
              <w:instrText xml:space="preserve"> PAGEREF _Toc65013787 \h </w:instrText>
            </w:r>
            <w:r w:rsidR="00007EDC">
              <w:rPr>
                <w:noProof/>
                <w:webHidden/>
              </w:rPr>
            </w:r>
            <w:r w:rsidR="00007EDC">
              <w:rPr>
                <w:noProof/>
                <w:webHidden/>
              </w:rPr>
              <w:fldChar w:fldCharType="separate"/>
            </w:r>
            <w:r w:rsidR="00007EDC">
              <w:rPr>
                <w:noProof/>
                <w:webHidden/>
              </w:rPr>
              <w:t>5</w:t>
            </w:r>
            <w:r w:rsidR="00007EDC">
              <w:rPr>
                <w:noProof/>
                <w:webHidden/>
              </w:rPr>
              <w:fldChar w:fldCharType="end"/>
            </w:r>
          </w:hyperlink>
        </w:p>
        <w:p w14:paraId="2B38BE8A" w14:textId="47EC9B27" w:rsidR="00007EDC" w:rsidRDefault="002118EF">
          <w:pPr>
            <w:pStyle w:val="TOC2"/>
            <w:tabs>
              <w:tab w:val="left" w:pos="800"/>
              <w:tab w:val="right" w:leader="dot" w:pos="9550"/>
            </w:tabs>
            <w:rPr>
              <w:rFonts w:eastAsiaTheme="minorEastAsia" w:cstheme="minorBidi"/>
              <w:b w:val="0"/>
              <w:bCs w:val="0"/>
              <w:noProof/>
              <w:sz w:val="24"/>
              <w:szCs w:val="24"/>
              <w:lang w:val="en-IN" w:eastAsia="en-GB"/>
            </w:rPr>
          </w:pPr>
          <w:hyperlink w:anchor="_Toc65013788" w:history="1">
            <w:r w:rsidR="00007EDC" w:rsidRPr="00F92B72">
              <w:rPr>
                <w:rStyle w:val="Hyperlink"/>
                <w:rFonts w:eastAsia="Cambria"/>
                <w:noProof/>
              </w:rPr>
              <w:t>6.</w:t>
            </w:r>
            <w:r w:rsidR="00007EDC">
              <w:rPr>
                <w:rFonts w:eastAsiaTheme="minorEastAsia" w:cstheme="minorBidi"/>
                <w:b w:val="0"/>
                <w:bCs w:val="0"/>
                <w:noProof/>
                <w:sz w:val="24"/>
                <w:szCs w:val="24"/>
                <w:lang w:val="en-IN" w:eastAsia="en-GB"/>
              </w:rPr>
              <w:tab/>
            </w:r>
            <w:r w:rsidR="00007EDC" w:rsidRPr="00F92B72">
              <w:rPr>
                <w:rStyle w:val="Hyperlink"/>
                <w:rFonts w:eastAsia="Cambria"/>
                <w:noProof/>
              </w:rPr>
              <w:t>Test Data and Requirements</w:t>
            </w:r>
            <w:r w:rsidR="00007EDC">
              <w:rPr>
                <w:noProof/>
                <w:webHidden/>
              </w:rPr>
              <w:tab/>
            </w:r>
            <w:r w:rsidR="00007EDC">
              <w:rPr>
                <w:noProof/>
                <w:webHidden/>
              </w:rPr>
              <w:fldChar w:fldCharType="begin"/>
            </w:r>
            <w:r w:rsidR="00007EDC">
              <w:rPr>
                <w:noProof/>
                <w:webHidden/>
              </w:rPr>
              <w:instrText xml:space="preserve"> PAGEREF _Toc65013788 \h </w:instrText>
            </w:r>
            <w:r w:rsidR="00007EDC">
              <w:rPr>
                <w:noProof/>
                <w:webHidden/>
              </w:rPr>
            </w:r>
            <w:r w:rsidR="00007EDC">
              <w:rPr>
                <w:noProof/>
                <w:webHidden/>
              </w:rPr>
              <w:fldChar w:fldCharType="separate"/>
            </w:r>
            <w:r w:rsidR="00007EDC">
              <w:rPr>
                <w:noProof/>
                <w:webHidden/>
              </w:rPr>
              <w:t>7</w:t>
            </w:r>
            <w:r w:rsidR="00007EDC">
              <w:rPr>
                <w:noProof/>
                <w:webHidden/>
              </w:rPr>
              <w:fldChar w:fldCharType="end"/>
            </w:r>
          </w:hyperlink>
        </w:p>
        <w:p w14:paraId="3AF28C06" w14:textId="021D49CF" w:rsidR="00007EDC" w:rsidRDefault="002118EF">
          <w:pPr>
            <w:pStyle w:val="TOC2"/>
            <w:tabs>
              <w:tab w:val="left" w:pos="800"/>
              <w:tab w:val="right" w:leader="dot" w:pos="9550"/>
            </w:tabs>
            <w:rPr>
              <w:rFonts w:eastAsiaTheme="minorEastAsia" w:cstheme="minorBidi"/>
              <w:b w:val="0"/>
              <w:bCs w:val="0"/>
              <w:noProof/>
              <w:sz w:val="24"/>
              <w:szCs w:val="24"/>
              <w:lang w:val="en-IN" w:eastAsia="en-GB"/>
            </w:rPr>
          </w:pPr>
          <w:hyperlink w:anchor="_Toc65013789" w:history="1">
            <w:r w:rsidR="00007EDC" w:rsidRPr="00F92B72">
              <w:rPr>
                <w:rStyle w:val="Hyperlink"/>
                <w:rFonts w:eastAsia="Cambria"/>
                <w:noProof/>
              </w:rPr>
              <w:t>7.</w:t>
            </w:r>
            <w:r w:rsidR="00007EDC">
              <w:rPr>
                <w:rFonts w:eastAsiaTheme="minorEastAsia" w:cstheme="minorBidi"/>
                <w:b w:val="0"/>
                <w:bCs w:val="0"/>
                <w:noProof/>
                <w:sz w:val="24"/>
                <w:szCs w:val="24"/>
                <w:lang w:val="en-IN" w:eastAsia="en-GB"/>
              </w:rPr>
              <w:tab/>
            </w:r>
            <w:r w:rsidR="00007EDC" w:rsidRPr="00F92B72">
              <w:rPr>
                <w:rStyle w:val="Hyperlink"/>
                <w:rFonts w:eastAsia="Cambria"/>
                <w:noProof/>
              </w:rPr>
              <w:t>Test Case Specification</w:t>
            </w:r>
            <w:r w:rsidR="00007EDC">
              <w:rPr>
                <w:noProof/>
                <w:webHidden/>
              </w:rPr>
              <w:tab/>
            </w:r>
            <w:r w:rsidR="00007EDC">
              <w:rPr>
                <w:noProof/>
                <w:webHidden/>
              </w:rPr>
              <w:fldChar w:fldCharType="begin"/>
            </w:r>
            <w:r w:rsidR="00007EDC">
              <w:rPr>
                <w:noProof/>
                <w:webHidden/>
              </w:rPr>
              <w:instrText xml:space="preserve"> PAGEREF _Toc65013789 \h </w:instrText>
            </w:r>
            <w:r w:rsidR="00007EDC">
              <w:rPr>
                <w:noProof/>
                <w:webHidden/>
              </w:rPr>
            </w:r>
            <w:r w:rsidR="00007EDC">
              <w:rPr>
                <w:noProof/>
                <w:webHidden/>
              </w:rPr>
              <w:fldChar w:fldCharType="separate"/>
            </w:r>
            <w:r w:rsidR="00007EDC">
              <w:rPr>
                <w:noProof/>
                <w:webHidden/>
              </w:rPr>
              <w:t>8</w:t>
            </w:r>
            <w:r w:rsidR="00007EDC">
              <w:rPr>
                <w:noProof/>
                <w:webHidden/>
              </w:rPr>
              <w:fldChar w:fldCharType="end"/>
            </w:r>
          </w:hyperlink>
        </w:p>
        <w:p w14:paraId="05F29E7F" w14:textId="7C40A5D2" w:rsidR="00007EDC" w:rsidRDefault="002118EF">
          <w:pPr>
            <w:pStyle w:val="TOC1"/>
            <w:tabs>
              <w:tab w:val="left" w:pos="600"/>
              <w:tab w:val="right" w:leader="dot" w:pos="9550"/>
            </w:tabs>
            <w:rPr>
              <w:rFonts w:eastAsiaTheme="minorEastAsia" w:cstheme="minorBidi"/>
              <w:b w:val="0"/>
              <w:bCs w:val="0"/>
              <w:i w:val="0"/>
              <w:iCs w:val="0"/>
              <w:noProof/>
              <w:lang w:val="en-IN" w:eastAsia="en-GB"/>
            </w:rPr>
          </w:pPr>
          <w:hyperlink w:anchor="_Toc65013790" w:history="1">
            <w:r w:rsidR="00007EDC" w:rsidRPr="00F92B72">
              <w:rPr>
                <w:rStyle w:val="Hyperlink"/>
                <w:rFonts w:eastAsia="Cambria"/>
                <w:noProof/>
              </w:rPr>
              <w:t>3.</w:t>
            </w:r>
            <w:r w:rsidR="00007EDC">
              <w:rPr>
                <w:rFonts w:eastAsiaTheme="minorEastAsia" w:cstheme="minorBidi"/>
                <w:b w:val="0"/>
                <w:bCs w:val="0"/>
                <w:i w:val="0"/>
                <w:iCs w:val="0"/>
                <w:noProof/>
                <w:lang w:val="en-IN" w:eastAsia="en-GB"/>
              </w:rPr>
              <w:tab/>
            </w:r>
            <w:r w:rsidR="00007EDC" w:rsidRPr="00F92B72">
              <w:rPr>
                <w:rStyle w:val="Hyperlink"/>
                <w:rFonts w:eastAsia="Cambria"/>
                <w:noProof/>
              </w:rPr>
              <w:t>Results</w:t>
            </w:r>
            <w:r w:rsidR="00007EDC">
              <w:rPr>
                <w:noProof/>
                <w:webHidden/>
              </w:rPr>
              <w:tab/>
            </w:r>
            <w:r w:rsidR="00007EDC">
              <w:rPr>
                <w:noProof/>
                <w:webHidden/>
              </w:rPr>
              <w:fldChar w:fldCharType="begin"/>
            </w:r>
            <w:r w:rsidR="00007EDC">
              <w:rPr>
                <w:noProof/>
                <w:webHidden/>
              </w:rPr>
              <w:instrText xml:space="preserve"> PAGEREF _Toc65013790 \h </w:instrText>
            </w:r>
            <w:r w:rsidR="00007EDC">
              <w:rPr>
                <w:noProof/>
                <w:webHidden/>
              </w:rPr>
            </w:r>
            <w:r w:rsidR="00007EDC">
              <w:rPr>
                <w:noProof/>
                <w:webHidden/>
              </w:rPr>
              <w:fldChar w:fldCharType="separate"/>
            </w:r>
            <w:r w:rsidR="00007EDC">
              <w:rPr>
                <w:noProof/>
                <w:webHidden/>
              </w:rPr>
              <w:t>9</w:t>
            </w:r>
            <w:r w:rsidR="00007EDC">
              <w:rPr>
                <w:noProof/>
                <w:webHidden/>
              </w:rPr>
              <w:fldChar w:fldCharType="end"/>
            </w:r>
          </w:hyperlink>
        </w:p>
        <w:p w14:paraId="47B71938" w14:textId="24887153" w:rsidR="00007EDC" w:rsidRDefault="002118EF">
          <w:pPr>
            <w:pStyle w:val="TOC2"/>
            <w:tabs>
              <w:tab w:val="left" w:pos="800"/>
              <w:tab w:val="right" w:leader="dot" w:pos="9550"/>
            </w:tabs>
            <w:rPr>
              <w:rFonts w:eastAsiaTheme="minorEastAsia" w:cstheme="minorBidi"/>
              <w:b w:val="0"/>
              <w:bCs w:val="0"/>
              <w:noProof/>
              <w:sz w:val="24"/>
              <w:szCs w:val="24"/>
              <w:lang w:val="en-IN" w:eastAsia="en-GB"/>
            </w:rPr>
          </w:pPr>
          <w:hyperlink w:anchor="_Toc65013791" w:history="1">
            <w:r w:rsidR="00007EDC" w:rsidRPr="00F92B72">
              <w:rPr>
                <w:rStyle w:val="Hyperlink"/>
                <w:rFonts w:eastAsia="Cambria"/>
                <w:noProof/>
              </w:rPr>
              <w:t>1.</w:t>
            </w:r>
            <w:r w:rsidR="00007EDC">
              <w:rPr>
                <w:rFonts w:eastAsiaTheme="minorEastAsia" w:cstheme="minorBidi"/>
                <w:b w:val="0"/>
                <w:bCs w:val="0"/>
                <w:noProof/>
                <w:sz w:val="24"/>
                <w:szCs w:val="24"/>
                <w:lang w:val="en-IN" w:eastAsia="en-GB"/>
              </w:rPr>
              <w:tab/>
            </w:r>
            <w:r w:rsidR="00007EDC" w:rsidRPr="00F92B72">
              <w:rPr>
                <w:rStyle w:val="Hyperlink"/>
                <w:rFonts w:eastAsia="Cambria"/>
                <w:noProof/>
              </w:rPr>
              <w:t>Constant Load performance test</w:t>
            </w:r>
            <w:r w:rsidR="00007EDC">
              <w:rPr>
                <w:noProof/>
                <w:webHidden/>
              </w:rPr>
              <w:tab/>
            </w:r>
            <w:r w:rsidR="00007EDC">
              <w:rPr>
                <w:noProof/>
                <w:webHidden/>
              </w:rPr>
              <w:fldChar w:fldCharType="begin"/>
            </w:r>
            <w:r w:rsidR="00007EDC">
              <w:rPr>
                <w:noProof/>
                <w:webHidden/>
              </w:rPr>
              <w:instrText xml:space="preserve"> PAGEREF _Toc65013791 \h </w:instrText>
            </w:r>
            <w:r w:rsidR="00007EDC">
              <w:rPr>
                <w:noProof/>
                <w:webHidden/>
              </w:rPr>
            </w:r>
            <w:r w:rsidR="00007EDC">
              <w:rPr>
                <w:noProof/>
                <w:webHidden/>
              </w:rPr>
              <w:fldChar w:fldCharType="separate"/>
            </w:r>
            <w:r w:rsidR="00007EDC">
              <w:rPr>
                <w:noProof/>
                <w:webHidden/>
              </w:rPr>
              <w:t>9</w:t>
            </w:r>
            <w:r w:rsidR="00007EDC">
              <w:rPr>
                <w:noProof/>
                <w:webHidden/>
              </w:rPr>
              <w:fldChar w:fldCharType="end"/>
            </w:r>
          </w:hyperlink>
        </w:p>
        <w:p w14:paraId="564F6431" w14:textId="054D8497"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92" w:history="1">
            <w:r w:rsidR="00007EDC" w:rsidRPr="00F92B72">
              <w:rPr>
                <w:rStyle w:val="Hyperlink"/>
                <w:noProof/>
              </w:rPr>
              <w:t>1.</w:t>
            </w:r>
            <w:r w:rsidR="00007EDC">
              <w:rPr>
                <w:rFonts w:eastAsiaTheme="minorEastAsia" w:cstheme="minorBidi"/>
                <w:noProof/>
                <w:sz w:val="24"/>
                <w:szCs w:val="24"/>
                <w:lang w:val="en-IN" w:eastAsia="en-GB"/>
              </w:rPr>
              <w:tab/>
            </w:r>
            <w:r w:rsidR="00007EDC" w:rsidRPr="00F92B72">
              <w:rPr>
                <w:rStyle w:val="Hyperlink"/>
                <w:noProof/>
              </w:rPr>
              <w:t>Stepping threads</w:t>
            </w:r>
            <w:r w:rsidR="00007EDC">
              <w:rPr>
                <w:noProof/>
                <w:webHidden/>
              </w:rPr>
              <w:tab/>
            </w:r>
            <w:r w:rsidR="00007EDC">
              <w:rPr>
                <w:noProof/>
                <w:webHidden/>
              </w:rPr>
              <w:fldChar w:fldCharType="begin"/>
            </w:r>
            <w:r w:rsidR="00007EDC">
              <w:rPr>
                <w:noProof/>
                <w:webHidden/>
              </w:rPr>
              <w:instrText xml:space="preserve"> PAGEREF _Toc65013792 \h </w:instrText>
            </w:r>
            <w:r w:rsidR="00007EDC">
              <w:rPr>
                <w:noProof/>
                <w:webHidden/>
              </w:rPr>
            </w:r>
            <w:r w:rsidR="00007EDC">
              <w:rPr>
                <w:noProof/>
                <w:webHidden/>
              </w:rPr>
              <w:fldChar w:fldCharType="separate"/>
            </w:r>
            <w:r w:rsidR="00007EDC">
              <w:rPr>
                <w:noProof/>
                <w:webHidden/>
              </w:rPr>
              <w:t>9</w:t>
            </w:r>
            <w:r w:rsidR="00007EDC">
              <w:rPr>
                <w:noProof/>
                <w:webHidden/>
              </w:rPr>
              <w:fldChar w:fldCharType="end"/>
            </w:r>
          </w:hyperlink>
        </w:p>
        <w:p w14:paraId="3EC38664" w14:textId="531E8A5D"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93" w:history="1">
            <w:r w:rsidR="00007EDC" w:rsidRPr="00F92B72">
              <w:rPr>
                <w:rStyle w:val="Hyperlink"/>
                <w:noProof/>
              </w:rPr>
              <w:t>2.</w:t>
            </w:r>
            <w:r w:rsidR="00007EDC">
              <w:rPr>
                <w:rFonts w:eastAsiaTheme="minorEastAsia" w:cstheme="minorBidi"/>
                <w:noProof/>
                <w:sz w:val="24"/>
                <w:szCs w:val="24"/>
                <w:lang w:val="en-IN" w:eastAsia="en-GB"/>
              </w:rPr>
              <w:tab/>
            </w:r>
            <w:r w:rsidR="00007EDC" w:rsidRPr="00F92B72">
              <w:rPr>
                <w:rStyle w:val="Hyperlink"/>
                <w:noProof/>
              </w:rPr>
              <w:t>Summary Report</w:t>
            </w:r>
            <w:r w:rsidR="00007EDC">
              <w:rPr>
                <w:noProof/>
                <w:webHidden/>
              </w:rPr>
              <w:tab/>
            </w:r>
            <w:r w:rsidR="00007EDC">
              <w:rPr>
                <w:noProof/>
                <w:webHidden/>
              </w:rPr>
              <w:fldChar w:fldCharType="begin"/>
            </w:r>
            <w:r w:rsidR="00007EDC">
              <w:rPr>
                <w:noProof/>
                <w:webHidden/>
              </w:rPr>
              <w:instrText xml:space="preserve"> PAGEREF _Toc65013793 \h </w:instrText>
            </w:r>
            <w:r w:rsidR="00007EDC">
              <w:rPr>
                <w:noProof/>
                <w:webHidden/>
              </w:rPr>
            </w:r>
            <w:r w:rsidR="00007EDC">
              <w:rPr>
                <w:noProof/>
                <w:webHidden/>
              </w:rPr>
              <w:fldChar w:fldCharType="separate"/>
            </w:r>
            <w:r w:rsidR="00007EDC">
              <w:rPr>
                <w:noProof/>
                <w:webHidden/>
              </w:rPr>
              <w:t>10</w:t>
            </w:r>
            <w:r w:rsidR="00007EDC">
              <w:rPr>
                <w:noProof/>
                <w:webHidden/>
              </w:rPr>
              <w:fldChar w:fldCharType="end"/>
            </w:r>
          </w:hyperlink>
        </w:p>
        <w:p w14:paraId="6E0774F4" w14:textId="05F9555D"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94" w:history="1">
            <w:r w:rsidR="00007EDC" w:rsidRPr="00F92B72">
              <w:rPr>
                <w:rStyle w:val="Hyperlink"/>
                <w:noProof/>
              </w:rPr>
              <w:t>3.</w:t>
            </w:r>
            <w:r w:rsidR="00007EDC">
              <w:rPr>
                <w:rFonts w:eastAsiaTheme="minorEastAsia" w:cstheme="minorBidi"/>
                <w:noProof/>
                <w:sz w:val="24"/>
                <w:szCs w:val="24"/>
                <w:lang w:val="en-IN" w:eastAsia="en-GB"/>
              </w:rPr>
              <w:tab/>
            </w:r>
            <w:r w:rsidR="00007EDC" w:rsidRPr="00F92B72">
              <w:rPr>
                <w:rStyle w:val="Hyperlink"/>
                <w:noProof/>
              </w:rPr>
              <w:t>Error Report</w:t>
            </w:r>
            <w:r w:rsidR="00007EDC">
              <w:rPr>
                <w:noProof/>
                <w:webHidden/>
              </w:rPr>
              <w:tab/>
            </w:r>
            <w:r w:rsidR="00007EDC">
              <w:rPr>
                <w:noProof/>
                <w:webHidden/>
              </w:rPr>
              <w:fldChar w:fldCharType="begin"/>
            </w:r>
            <w:r w:rsidR="00007EDC">
              <w:rPr>
                <w:noProof/>
                <w:webHidden/>
              </w:rPr>
              <w:instrText xml:space="preserve"> PAGEREF _Toc65013794 \h </w:instrText>
            </w:r>
            <w:r w:rsidR="00007EDC">
              <w:rPr>
                <w:noProof/>
                <w:webHidden/>
              </w:rPr>
            </w:r>
            <w:r w:rsidR="00007EDC">
              <w:rPr>
                <w:noProof/>
                <w:webHidden/>
              </w:rPr>
              <w:fldChar w:fldCharType="separate"/>
            </w:r>
            <w:r w:rsidR="00007EDC">
              <w:rPr>
                <w:noProof/>
                <w:webHidden/>
              </w:rPr>
              <w:t>10</w:t>
            </w:r>
            <w:r w:rsidR="00007EDC">
              <w:rPr>
                <w:noProof/>
                <w:webHidden/>
              </w:rPr>
              <w:fldChar w:fldCharType="end"/>
            </w:r>
          </w:hyperlink>
        </w:p>
        <w:p w14:paraId="2F1EB18C" w14:textId="101FD0F8"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95" w:history="1">
            <w:r w:rsidR="00007EDC" w:rsidRPr="00F92B72">
              <w:rPr>
                <w:rStyle w:val="Hyperlink"/>
                <w:noProof/>
              </w:rPr>
              <w:t>4.</w:t>
            </w:r>
            <w:r w:rsidR="00007EDC">
              <w:rPr>
                <w:rFonts w:eastAsiaTheme="minorEastAsia" w:cstheme="minorBidi"/>
                <w:noProof/>
                <w:sz w:val="24"/>
                <w:szCs w:val="24"/>
                <w:lang w:val="en-IN" w:eastAsia="en-GB"/>
              </w:rPr>
              <w:tab/>
            </w:r>
            <w:r w:rsidR="00007EDC" w:rsidRPr="00F92B72">
              <w:rPr>
                <w:rStyle w:val="Hyperlink"/>
                <w:noProof/>
              </w:rPr>
              <w:t>Throughput versus Hits</w:t>
            </w:r>
            <w:r w:rsidR="00007EDC">
              <w:rPr>
                <w:noProof/>
                <w:webHidden/>
              </w:rPr>
              <w:tab/>
            </w:r>
            <w:r w:rsidR="00007EDC">
              <w:rPr>
                <w:noProof/>
                <w:webHidden/>
              </w:rPr>
              <w:fldChar w:fldCharType="begin"/>
            </w:r>
            <w:r w:rsidR="00007EDC">
              <w:rPr>
                <w:noProof/>
                <w:webHidden/>
              </w:rPr>
              <w:instrText xml:space="preserve"> PAGEREF _Toc65013795 \h </w:instrText>
            </w:r>
            <w:r w:rsidR="00007EDC">
              <w:rPr>
                <w:noProof/>
                <w:webHidden/>
              </w:rPr>
            </w:r>
            <w:r w:rsidR="00007EDC">
              <w:rPr>
                <w:noProof/>
                <w:webHidden/>
              </w:rPr>
              <w:fldChar w:fldCharType="separate"/>
            </w:r>
            <w:r w:rsidR="00007EDC">
              <w:rPr>
                <w:noProof/>
                <w:webHidden/>
              </w:rPr>
              <w:t>11</w:t>
            </w:r>
            <w:r w:rsidR="00007EDC">
              <w:rPr>
                <w:noProof/>
                <w:webHidden/>
              </w:rPr>
              <w:fldChar w:fldCharType="end"/>
            </w:r>
          </w:hyperlink>
        </w:p>
        <w:p w14:paraId="478E19E8" w14:textId="48F533B2"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96" w:history="1">
            <w:r w:rsidR="00007EDC" w:rsidRPr="00F92B72">
              <w:rPr>
                <w:rStyle w:val="Hyperlink"/>
                <w:noProof/>
              </w:rPr>
              <w:t>5.</w:t>
            </w:r>
            <w:r w:rsidR="00007EDC">
              <w:rPr>
                <w:rFonts w:eastAsiaTheme="minorEastAsia" w:cstheme="minorBidi"/>
                <w:noProof/>
                <w:sz w:val="24"/>
                <w:szCs w:val="24"/>
                <w:lang w:val="en-IN" w:eastAsia="en-GB"/>
              </w:rPr>
              <w:tab/>
            </w:r>
            <w:r w:rsidR="00007EDC" w:rsidRPr="00F92B72">
              <w:rPr>
                <w:rStyle w:val="Hyperlink"/>
                <w:noProof/>
              </w:rPr>
              <w:t>Transaction time in seconds</w:t>
            </w:r>
            <w:r w:rsidR="00007EDC">
              <w:rPr>
                <w:noProof/>
                <w:webHidden/>
              </w:rPr>
              <w:tab/>
            </w:r>
            <w:r w:rsidR="00007EDC">
              <w:rPr>
                <w:noProof/>
                <w:webHidden/>
              </w:rPr>
              <w:fldChar w:fldCharType="begin"/>
            </w:r>
            <w:r w:rsidR="00007EDC">
              <w:rPr>
                <w:noProof/>
                <w:webHidden/>
              </w:rPr>
              <w:instrText xml:space="preserve"> PAGEREF _Toc65013796 \h </w:instrText>
            </w:r>
            <w:r w:rsidR="00007EDC">
              <w:rPr>
                <w:noProof/>
                <w:webHidden/>
              </w:rPr>
            </w:r>
            <w:r w:rsidR="00007EDC">
              <w:rPr>
                <w:noProof/>
                <w:webHidden/>
              </w:rPr>
              <w:fldChar w:fldCharType="separate"/>
            </w:r>
            <w:r w:rsidR="00007EDC">
              <w:rPr>
                <w:noProof/>
                <w:webHidden/>
              </w:rPr>
              <w:t>11</w:t>
            </w:r>
            <w:r w:rsidR="00007EDC">
              <w:rPr>
                <w:noProof/>
                <w:webHidden/>
              </w:rPr>
              <w:fldChar w:fldCharType="end"/>
            </w:r>
          </w:hyperlink>
        </w:p>
        <w:p w14:paraId="3184AF26" w14:textId="7F88AC3C" w:rsidR="00007EDC" w:rsidRDefault="002118EF">
          <w:pPr>
            <w:pStyle w:val="TOC2"/>
            <w:tabs>
              <w:tab w:val="left" w:pos="800"/>
              <w:tab w:val="right" w:leader="dot" w:pos="9550"/>
            </w:tabs>
            <w:rPr>
              <w:rFonts w:eastAsiaTheme="minorEastAsia" w:cstheme="minorBidi"/>
              <w:b w:val="0"/>
              <w:bCs w:val="0"/>
              <w:noProof/>
              <w:sz w:val="24"/>
              <w:szCs w:val="24"/>
              <w:lang w:val="en-IN" w:eastAsia="en-GB"/>
            </w:rPr>
          </w:pPr>
          <w:hyperlink w:anchor="_Toc65013797" w:history="1">
            <w:r w:rsidR="00007EDC" w:rsidRPr="00F92B72">
              <w:rPr>
                <w:rStyle w:val="Hyperlink"/>
                <w:rFonts w:eastAsia="Cambria"/>
                <w:noProof/>
              </w:rPr>
              <w:t>2.</w:t>
            </w:r>
            <w:r w:rsidR="00007EDC">
              <w:rPr>
                <w:rFonts w:eastAsiaTheme="minorEastAsia" w:cstheme="minorBidi"/>
                <w:b w:val="0"/>
                <w:bCs w:val="0"/>
                <w:noProof/>
                <w:sz w:val="24"/>
                <w:szCs w:val="24"/>
                <w:lang w:val="en-IN" w:eastAsia="en-GB"/>
              </w:rPr>
              <w:tab/>
            </w:r>
            <w:r w:rsidR="00007EDC" w:rsidRPr="00F92B72">
              <w:rPr>
                <w:rStyle w:val="Hyperlink"/>
                <w:rFonts w:eastAsia="Cambria"/>
                <w:noProof/>
              </w:rPr>
              <w:t>Stress Testing</w:t>
            </w:r>
            <w:r w:rsidR="00007EDC">
              <w:rPr>
                <w:noProof/>
                <w:webHidden/>
              </w:rPr>
              <w:tab/>
            </w:r>
            <w:r w:rsidR="00007EDC">
              <w:rPr>
                <w:noProof/>
                <w:webHidden/>
              </w:rPr>
              <w:fldChar w:fldCharType="begin"/>
            </w:r>
            <w:r w:rsidR="00007EDC">
              <w:rPr>
                <w:noProof/>
                <w:webHidden/>
              </w:rPr>
              <w:instrText xml:space="preserve"> PAGEREF _Toc65013797 \h </w:instrText>
            </w:r>
            <w:r w:rsidR="00007EDC">
              <w:rPr>
                <w:noProof/>
                <w:webHidden/>
              </w:rPr>
            </w:r>
            <w:r w:rsidR="00007EDC">
              <w:rPr>
                <w:noProof/>
                <w:webHidden/>
              </w:rPr>
              <w:fldChar w:fldCharType="separate"/>
            </w:r>
            <w:r w:rsidR="00007EDC">
              <w:rPr>
                <w:noProof/>
                <w:webHidden/>
              </w:rPr>
              <w:t>12</w:t>
            </w:r>
            <w:r w:rsidR="00007EDC">
              <w:rPr>
                <w:noProof/>
                <w:webHidden/>
              </w:rPr>
              <w:fldChar w:fldCharType="end"/>
            </w:r>
          </w:hyperlink>
        </w:p>
        <w:p w14:paraId="4A4024CA" w14:textId="71B2A994"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98" w:history="1">
            <w:r w:rsidR="00007EDC" w:rsidRPr="00F92B72">
              <w:rPr>
                <w:rStyle w:val="Hyperlink"/>
                <w:noProof/>
              </w:rPr>
              <w:t>1.</w:t>
            </w:r>
            <w:r w:rsidR="00007EDC">
              <w:rPr>
                <w:rFonts w:eastAsiaTheme="minorEastAsia" w:cstheme="minorBidi"/>
                <w:noProof/>
                <w:sz w:val="24"/>
                <w:szCs w:val="24"/>
                <w:lang w:val="en-IN" w:eastAsia="en-GB"/>
              </w:rPr>
              <w:tab/>
            </w:r>
            <w:r w:rsidR="00007EDC" w:rsidRPr="00F92B72">
              <w:rPr>
                <w:rStyle w:val="Hyperlink"/>
                <w:noProof/>
              </w:rPr>
              <w:t>Overview Report</w:t>
            </w:r>
            <w:r w:rsidR="00007EDC">
              <w:rPr>
                <w:noProof/>
                <w:webHidden/>
              </w:rPr>
              <w:tab/>
            </w:r>
            <w:r w:rsidR="00007EDC">
              <w:rPr>
                <w:noProof/>
                <w:webHidden/>
              </w:rPr>
              <w:fldChar w:fldCharType="begin"/>
            </w:r>
            <w:r w:rsidR="00007EDC">
              <w:rPr>
                <w:noProof/>
                <w:webHidden/>
              </w:rPr>
              <w:instrText xml:space="preserve"> PAGEREF _Toc65013798 \h </w:instrText>
            </w:r>
            <w:r w:rsidR="00007EDC">
              <w:rPr>
                <w:noProof/>
                <w:webHidden/>
              </w:rPr>
            </w:r>
            <w:r w:rsidR="00007EDC">
              <w:rPr>
                <w:noProof/>
                <w:webHidden/>
              </w:rPr>
              <w:fldChar w:fldCharType="separate"/>
            </w:r>
            <w:r w:rsidR="00007EDC">
              <w:rPr>
                <w:noProof/>
                <w:webHidden/>
              </w:rPr>
              <w:t>12</w:t>
            </w:r>
            <w:r w:rsidR="00007EDC">
              <w:rPr>
                <w:noProof/>
                <w:webHidden/>
              </w:rPr>
              <w:fldChar w:fldCharType="end"/>
            </w:r>
          </w:hyperlink>
        </w:p>
        <w:p w14:paraId="19D02703" w14:textId="5C88C152"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799" w:history="1">
            <w:r w:rsidR="00007EDC" w:rsidRPr="00F92B72">
              <w:rPr>
                <w:rStyle w:val="Hyperlink"/>
                <w:noProof/>
              </w:rPr>
              <w:t>2.</w:t>
            </w:r>
            <w:r w:rsidR="00007EDC">
              <w:rPr>
                <w:rFonts w:eastAsiaTheme="minorEastAsia" w:cstheme="minorBidi"/>
                <w:noProof/>
                <w:sz w:val="24"/>
                <w:szCs w:val="24"/>
                <w:lang w:val="en-IN" w:eastAsia="en-GB"/>
              </w:rPr>
              <w:tab/>
            </w:r>
            <w:r w:rsidR="00007EDC" w:rsidRPr="00F92B72">
              <w:rPr>
                <w:rStyle w:val="Hyperlink"/>
                <w:noProof/>
              </w:rPr>
              <w:t>Error Report</w:t>
            </w:r>
            <w:r w:rsidR="00007EDC">
              <w:rPr>
                <w:noProof/>
                <w:webHidden/>
              </w:rPr>
              <w:tab/>
            </w:r>
            <w:r w:rsidR="00007EDC">
              <w:rPr>
                <w:noProof/>
                <w:webHidden/>
              </w:rPr>
              <w:fldChar w:fldCharType="begin"/>
            </w:r>
            <w:r w:rsidR="00007EDC">
              <w:rPr>
                <w:noProof/>
                <w:webHidden/>
              </w:rPr>
              <w:instrText xml:space="preserve"> PAGEREF _Toc65013799 \h </w:instrText>
            </w:r>
            <w:r w:rsidR="00007EDC">
              <w:rPr>
                <w:noProof/>
                <w:webHidden/>
              </w:rPr>
            </w:r>
            <w:r w:rsidR="00007EDC">
              <w:rPr>
                <w:noProof/>
                <w:webHidden/>
              </w:rPr>
              <w:fldChar w:fldCharType="separate"/>
            </w:r>
            <w:r w:rsidR="00007EDC">
              <w:rPr>
                <w:noProof/>
                <w:webHidden/>
              </w:rPr>
              <w:t>12</w:t>
            </w:r>
            <w:r w:rsidR="00007EDC">
              <w:rPr>
                <w:noProof/>
                <w:webHidden/>
              </w:rPr>
              <w:fldChar w:fldCharType="end"/>
            </w:r>
          </w:hyperlink>
        </w:p>
        <w:p w14:paraId="61755875" w14:textId="70F91B6E"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800" w:history="1">
            <w:r w:rsidR="00007EDC" w:rsidRPr="00F92B72">
              <w:rPr>
                <w:rStyle w:val="Hyperlink"/>
                <w:noProof/>
              </w:rPr>
              <w:t>3.</w:t>
            </w:r>
            <w:r w:rsidR="00007EDC">
              <w:rPr>
                <w:rFonts w:eastAsiaTheme="minorEastAsia" w:cstheme="minorBidi"/>
                <w:noProof/>
                <w:sz w:val="24"/>
                <w:szCs w:val="24"/>
                <w:lang w:val="en-IN" w:eastAsia="en-GB"/>
              </w:rPr>
              <w:tab/>
            </w:r>
            <w:r w:rsidR="00007EDC" w:rsidRPr="00F92B72">
              <w:rPr>
                <w:rStyle w:val="Hyperlink"/>
                <w:noProof/>
              </w:rPr>
              <w:t>Active Thread Over Time</w:t>
            </w:r>
            <w:r w:rsidR="00007EDC">
              <w:rPr>
                <w:noProof/>
                <w:webHidden/>
              </w:rPr>
              <w:tab/>
            </w:r>
            <w:r w:rsidR="00007EDC">
              <w:rPr>
                <w:noProof/>
                <w:webHidden/>
              </w:rPr>
              <w:fldChar w:fldCharType="begin"/>
            </w:r>
            <w:r w:rsidR="00007EDC">
              <w:rPr>
                <w:noProof/>
                <w:webHidden/>
              </w:rPr>
              <w:instrText xml:space="preserve"> PAGEREF _Toc65013800 \h </w:instrText>
            </w:r>
            <w:r w:rsidR="00007EDC">
              <w:rPr>
                <w:noProof/>
                <w:webHidden/>
              </w:rPr>
            </w:r>
            <w:r w:rsidR="00007EDC">
              <w:rPr>
                <w:noProof/>
                <w:webHidden/>
              </w:rPr>
              <w:fldChar w:fldCharType="separate"/>
            </w:r>
            <w:r w:rsidR="00007EDC">
              <w:rPr>
                <w:noProof/>
                <w:webHidden/>
              </w:rPr>
              <w:t>13</w:t>
            </w:r>
            <w:r w:rsidR="00007EDC">
              <w:rPr>
                <w:noProof/>
                <w:webHidden/>
              </w:rPr>
              <w:fldChar w:fldCharType="end"/>
            </w:r>
          </w:hyperlink>
        </w:p>
        <w:p w14:paraId="6DCF6D72" w14:textId="7567DE45"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801" w:history="1">
            <w:r w:rsidR="00007EDC" w:rsidRPr="00F92B72">
              <w:rPr>
                <w:rStyle w:val="Hyperlink"/>
                <w:noProof/>
              </w:rPr>
              <w:t>4.</w:t>
            </w:r>
            <w:r w:rsidR="00007EDC">
              <w:rPr>
                <w:rFonts w:eastAsiaTheme="minorEastAsia" w:cstheme="minorBidi"/>
                <w:noProof/>
                <w:sz w:val="24"/>
                <w:szCs w:val="24"/>
                <w:lang w:val="en-IN" w:eastAsia="en-GB"/>
              </w:rPr>
              <w:tab/>
            </w:r>
            <w:r w:rsidR="00007EDC" w:rsidRPr="00F92B72">
              <w:rPr>
                <w:rStyle w:val="Hyperlink"/>
                <w:noProof/>
              </w:rPr>
              <w:t>Call Back Responses Throughput</w:t>
            </w:r>
            <w:r w:rsidR="00007EDC">
              <w:rPr>
                <w:noProof/>
                <w:webHidden/>
              </w:rPr>
              <w:tab/>
            </w:r>
            <w:r w:rsidR="00007EDC">
              <w:rPr>
                <w:noProof/>
                <w:webHidden/>
              </w:rPr>
              <w:fldChar w:fldCharType="begin"/>
            </w:r>
            <w:r w:rsidR="00007EDC">
              <w:rPr>
                <w:noProof/>
                <w:webHidden/>
              </w:rPr>
              <w:instrText xml:space="preserve"> PAGEREF _Toc65013801 \h </w:instrText>
            </w:r>
            <w:r w:rsidR="00007EDC">
              <w:rPr>
                <w:noProof/>
                <w:webHidden/>
              </w:rPr>
            </w:r>
            <w:r w:rsidR="00007EDC">
              <w:rPr>
                <w:noProof/>
                <w:webHidden/>
              </w:rPr>
              <w:fldChar w:fldCharType="separate"/>
            </w:r>
            <w:r w:rsidR="00007EDC">
              <w:rPr>
                <w:noProof/>
                <w:webHidden/>
              </w:rPr>
              <w:t>13</w:t>
            </w:r>
            <w:r w:rsidR="00007EDC">
              <w:rPr>
                <w:noProof/>
                <w:webHidden/>
              </w:rPr>
              <w:fldChar w:fldCharType="end"/>
            </w:r>
          </w:hyperlink>
        </w:p>
        <w:p w14:paraId="49A6B2AA" w14:textId="27DF94AB" w:rsidR="00007EDC" w:rsidRDefault="002118EF">
          <w:pPr>
            <w:pStyle w:val="TOC3"/>
            <w:tabs>
              <w:tab w:val="left" w:pos="800"/>
              <w:tab w:val="right" w:leader="dot" w:pos="9550"/>
            </w:tabs>
            <w:rPr>
              <w:rFonts w:eastAsiaTheme="minorEastAsia" w:cstheme="minorBidi"/>
              <w:noProof/>
              <w:sz w:val="24"/>
              <w:szCs w:val="24"/>
              <w:lang w:val="en-IN" w:eastAsia="en-GB"/>
            </w:rPr>
          </w:pPr>
          <w:hyperlink w:anchor="_Toc65013802" w:history="1">
            <w:r w:rsidR="00007EDC" w:rsidRPr="00F92B72">
              <w:rPr>
                <w:rStyle w:val="Hyperlink"/>
                <w:noProof/>
              </w:rPr>
              <w:t>5.</w:t>
            </w:r>
            <w:r w:rsidR="00007EDC">
              <w:rPr>
                <w:rFonts w:eastAsiaTheme="minorEastAsia" w:cstheme="minorBidi"/>
                <w:noProof/>
                <w:sz w:val="24"/>
                <w:szCs w:val="24"/>
                <w:lang w:val="en-IN" w:eastAsia="en-GB"/>
              </w:rPr>
              <w:tab/>
            </w:r>
            <w:r w:rsidR="00007EDC" w:rsidRPr="00F92B72">
              <w:rPr>
                <w:rStyle w:val="Hyperlink"/>
                <w:noProof/>
              </w:rPr>
              <w:t>Transaction time in seconds</w:t>
            </w:r>
            <w:r w:rsidR="00007EDC">
              <w:rPr>
                <w:noProof/>
                <w:webHidden/>
              </w:rPr>
              <w:tab/>
            </w:r>
            <w:r w:rsidR="00007EDC">
              <w:rPr>
                <w:noProof/>
                <w:webHidden/>
              </w:rPr>
              <w:fldChar w:fldCharType="begin"/>
            </w:r>
            <w:r w:rsidR="00007EDC">
              <w:rPr>
                <w:noProof/>
                <w:webHidden/>
              </w:rPr>
              <w:instrText xml:space="preserve"> PAGEREF _Toc65013802 \h </w:instrText>
            </w:r>
            <w:r w:rsidR="00007EDC">
              <w:rPr>
                <w:noProof/>
                <w:webHidden/>
              </w:rPr>
            </w:r>
            <w:r w:rsidR="00007EDC">
              <w:rPr>
                <w:noProof/>
                <w:webHidden/>
              </w:rPr>
              <w:fldChar w:fldCharType="separate"/>
            </w:r>
            <w:r w:rsidR="00007EDC">
              <w:rPr>
                <w:noProof/>
                <w:webHidden/>
              </w:rPr>
              <w:t>13</w:t>
            </w:r>
            <w:r w:rsidR="00007EDC">
              <w:rPr>
                <w:noProof/>
                <w:webHidden/>
              </w:rPr>
              <w:fldChar w:fldCharType="end"/>
            </w:r>
          </w:hyperlink>
        </w:p>
        <w:p w14:paraId="1B20EE2A" w14:textId="66EE3AE1" w:rsidR="00007EDC" w:rsidRDefault="002118EF">
          <w:pPr>
            <w:pStyle w:val="TOC1"/>
            <w:tabs>
              <w:tab w:val="left" w:pos="600"/>
              <w:tab w:val="right" w:leader="dot" w:pos="9550"/>
            </w:tabs>
            <w:rPr>
              <w:rFonts w:eastAsiaTheme="minorEastAsia" w:cstheme="minorBidi"/>
              <w:b w:val="0"/>
              <w:bCs w:val="0"/>
              <w:i w:val="0"/>
              <w:iCs w:val="0"/>
              <w:noProof/>
              <w:lang w:val="en-IN" w:eastAsia="en-GB"/>
            </w:rPr>
          </w:pPr>
          <w:hyperlink w:anchor="_Toc65013803" w:history="1">
            <w:r w:rsidR="00007EDC" w:rsidRPr="00F92B72">
              <w:rPr>
                <w:rStyle w:val="Hyperlink"/>
                <w:rFonts w:eastAsia="Cambria"/>
                <w:noProof/>
              </w:rPr>
              <w:t>4.</w:t>
            </w:r>
            <w:r w:rsidR="00007EDC">
              <w:rPr>
                <w:rFonts w:eastAsiaTheme="minorEastAsia" w:cstheme="minorBidi"/>
                <w:b w:val="0"/>
                <w:bCs w:val="0"/>
                <w:i w:val="0"/>
                <w:iCs w:val="0"/>
                <w:noProof/>
                <w:lang w:val="en-IN" w:eastAsia="en-GB"/>
              </w:rPr>
              <w:tab/>
            </w:r>
            <w:r w:rsidR="00007EDC" w:rsidRPr="00F92B72">
              <w:rPr>
                <w:rStyle w:val="Hyperlink"/>
                <w:rFonts w:eastAsia="Cambria"/>
                <w:noProof/>
              </w:rPr>
              <w:t>Conclusions</w:t>
            </w:r>
            <w:r w:rsidR="00007EDC">
              <w:rPr>
                <w:noProof/>
                <w:webHidden/>
              </w:rPr>
              <w:tab/>
            </w:r>
            <w:r w:rsidR="00007EDC">
              <w:rPr>
                <w:noProof/>
                <w:webHidden/>
              </w:rPr>
              <w:fldChar w:fldCharType="begin"/>
            </w:r>
            <w:r w:rsidR="00007EDC">
              <w:rPr>
                <w:noProof/>
                <w:webHidden/>
              </w:rPr>
              <w:instrText xml:space="preserve"> PAGEREF _Toc65013803 \h </w:instrText>
            </w:r>
            <w:r w:rsidR="00007EDC">
              <w:rPr>
                <w:noProof/>
                <w:webHidden/>
              </w:rPr>
            </w:r>
            <w:r w:rsidR="00007EDC">
              <w:rPr>
                <w:noProof/>
                <w:webHidden/>
              </w:rPr>
              <w:fldChar w:fldCharType="separate"/>
            </w:r>
            <w:r w:rsidR="00007EDC">
              <w:rPr>
                <w:noProof/>
                <w:webHidden/>
              </w:rPr>
              <w:t>14</w:t>
            </w:r>
            <w:r w:rsidR="00007EDC">
              <w:rPr>
                <w:noProof/>
                <w:webHidden/>
              </w:rPr>
              <w:fldChar w:fldCharType="end"/>
            </w:r>
          </w:hyperlink>
        </w:p>
        <w:p w14:paraId="595D82E5" w14:textId="749F2AB0" w:rsidR="00007EDC" w:rsidRDefault="002118EF">
          <w:pPr>
            <w:pStyle w:val="TOC1"/>
            <w:tabs>
              <w:tab w:val="left" w:pos="600"/>
              <w:tab w:val="right" w:leader="dot" w:pos="9550"/>
            </w:tabs>
            <w:rPr>
              <w:rFonts w:eastAsiaTheme="minorEastAsia" w:cstheme="minorBidi"/>
              <w:b w:val="0"/>
              <w:bCs w:val="0"/>
              <w:i w:val="0"/>
              <w:iCs w:val="0"/>
              <w:noProof/>
              <w:lang w:val="en-IN" w:eastAsia="en-GB"/>
            </w:rPr>
          </w:pPr>
          <w:hyperlink w:anchor="_Toc65013804" w:history="1">
            <w:r w:rsidR="00007EDC" w:rsidRPr="00F92B72">
              <w:rPr>
                <w:rStyle w:val="Hyperlink"/>
                <w:rFonts w:eastAsia="Cambria"/>
                <w:noProof/>
              </w:rPr>
              <w:t>5.</w:t>
            </w:r>
            <w:r w:rsidR="00007EDC">
              <w:rPr>
                <w:rFonts w:eastAsiaTheme="minorEastAsia" w:cstheme="minorBidi"/>
                <w:b w:val="0"/>
                <w:bCs w:val="0"/>
                <w:i w:val="0"/>
                <w:iCs w:val="0"/>
                <w:noProof/>
                <w:lang w:val="en-IN" w:eastAsia="en-GB"/>
              </w:rPr>
              <w:tab/>
            </w:r>
            <w:r w:rsidR="00007EDC" w:rsidRPr="00F92B72">
              <w:rPr>
                <w:rStyle w:val="Hyperlink"/>
                <w:rFonts w:eastAsia="Cambria"/>
                <w:noProof/>
              </w:rPr>
              <w:t>References</w:t>
            </w:r>
            <w:r w:rsidR="00007EDC">
              <w:rPr>
                <w:noProof/>
                <w:webHidden/>
              </w:rPr>
              <w:tab/>
            </w:r>
            <w:r w:rsidR="00007EDC">
              <w:rPr>
                <w:noProof/>
                <w:webHidden/>
              </w:rPr>
              <w:fldChar w:fldCharType="begin"/>
            </w:r>
            <w:r w:rsidR="00007EDC">
              <w:rPr>
                <w:noProof/>
                <w:webHidden/>
              </w:rPr>
              <w:instrText xml:space="preserve"> PAGEREF _Toc65013804 \h </w:instrText>
            </w:r>
            <w:r w:rsidR="00007EDC">
              <w:rPr>
                <w:noProof/>
                <w:webHidden/>
              </w:rPr>
            </w:r>
            <w:r w:rsidR="00007EDC">
              <w:rPr>
                <w:noProof/>
                <w:webHidden/>
              </w:rPr>
              <w:fldChar w:fldCharType="separate"/>
            </w:r>
            <w:r w:rsidR="00007EDC">
              <w:rPr>
                <w:noProof/>
                <w:webHidden/>
              </w:rPr>
              <w:t>14</w:t>
            </w:r>
            <w:r w:rsidR="00007EDC">
              <w:rPr>
                <w:noProof/>
                <w:webHidden/>
              </w:rPr>
              <w:fldChar w:fldCharType="end"/>
            </w:r>
          </w:hyperlink>
        </w:p>
        <w:p w14:paraId="31ABD5FD" w14:textId="73736986" w:rsidR="00F614D9" w:rsidRDefault="00F614D9" w:rsidP="00E24440">
          <w:r>
            <w:rPr>
              <w:b/>
              <w:bCs/>
              <w:noProof/>
            </w:rPr>
            <w:fldChar w:fldCharType="end"/>
          </w:r>
        </w:p>
      </w:sdtContent>
    </w:sdt>
    <w:p w14:paraId="406467AA" w14:textId="2063EA23" w:rsidR="00D32413" w:rsidRDefault="00D32413" w:rsidP="00E24440"/>
    <w:p w14:paraId="66E9AB0A" w14:textId="77777777" w:rsidR="00D32413" w:rsidRDefault="00D32413" w:rsidP="00E24440"/>
    <w:p w14:paraId="2D539279" w14:textId="77777777" w:rsidR="00D32413" w:rsidRDefault="00D32413" w:rsidP="00E24440"/>
    <w:p w14:paraId="7A26FEC0" w14:textId="77777777" w:rsidR="00D32413" w:rsidRDefault="00D32413" w:rsidP="00E24440"/>
    <w:p w14:paraId="450800F0" w14:textId="4C4E603F" w:rsidR="00D32413" w:rsidRDefault="00D32413" w:rsidP="00E24440">
      <w:pPr>
        <w:rPr>
          <w:rFonts w:eastAsia="Calibri"/>
        </w:rPr>
      </w:pPr>
    </w:p>
    <w:p w14:paraId="7DF66425" w14:textId="59A18461" w:rsidR="00D32413" w:rsidRDefault="00D32413" w:rsidP="00E24440"/>
    <w:p w14:paraId="24606EE8" w14:textId="228B82D0" w:rsidR="001503BF" w:rsidRDefault="001503BF" w:rsidP="00E24440"/>
    <w:p w14:paraId="5D2638CE" w14:textId="77777777" w:rsidR="001503BF" w:rsidRDefault="001503BF" w:rsidP="00E24440"/>
    <w:p w14:paraId="31AE46A1" w14:textId="77777777" w:rsidR="00A54F2B" w:rsidRPr="00A54F2B" w:rsidRDefault="00A54F2B" w:rsidP="00A54F2B">
      <w:pPr>
        <w:pStyle w:val="Heading1"/>
        <w:numPr>
          <w:ilvl w:val="0"/>
          <w:numId w:val="0"/>
        </w:numPr>
        <w:ind w:left="720"/>
        <w:rPr>
          <w:rFonts w:eastAsia="Cambria"/>
        </w:rPr>
      </w:pPr>
    </w:p>
    <w:p w14:paraId="563FF8AA" w14:textId="2190237D" w:rsidR="00A54F2B" w:rsidRPr="00E1600B" w:rsidRDefault="00A54F2B" w:rsidP="00A54F2B">
      <w:pPr>
        <w:pStyle w:val="Heading1"/>
        <w:rPr>
          <w:rFonts w:eastAsia="Cambria"/>
        </w:rPr>
      </w:pPr>
      <w:bookmarkStart w:id="1" w:name="_Toc65013778"/>
      <w:r w:rsidRPr="00A54F2B">
        <w:t>Summary</w:t>
      </w:r>
      <w:r w:rsidRPr="00E1600B">
        <w:rPr>
          <w:rFonts w:eastAsia="Cambria"/>
        </w:rPr>
        <w:t>: -</w:t>
      </w:r>
      <w:bookmarkEnd w:id="1"/>
      <w:r w:rsidRPr="00E1600B">
        <w:rPr>
          <w:rFonts w:eastAsia="Cambria"/>
        </w:rPr>
        <w:t xml:space="preserve"> </w:t>
      </w:r>
    </w:p>
    <w:p w14:paraId="6F336A2C" w14:textId="77777777" w:rsidR="00A54F2B" w:rsidRDefault="00A54F2B" w:rsidP="00A54F2B">
      <w:pPr>
        <w:ind w:firstLine="720"/>
        <w:rPr>
          <w:rFonts w:eastAsia="Cambria"/>
        </w:rPr>
      </w:pPr>
      <w:r>
        <w:rPr>
          <w:rFonts w:eastAsia="Cambria"/>
        </w:rPr>
        <w:t xml:space="preserve">We have tested the load test for 5000 different merchant’s data across the different Payee. We have tested with 10 to 100 transactions per second we didn’t see any failures and it is able to handle around 30K requests and thereafter we have increased 500 transactions per second steady load we have seen failures of 60 out of 10K </w:t>
      </w:r>
    </w:p>
    <w:p w14:paraId="26BA5AF4" w14:textId="4AB1C99B" w:rsidR="00A54F2B" w:rsidRDefault="00A54F2B" w:rsidP="00A54F2B">
      <w:pPr>
        <w:pStyle w:val="Heading1"/>
        <w:numPr>
          <w:ilvl w:val="0"/>
          <w:numId w:val="0"/>
        </w:numPr>
        <w:ind w:left="720" w:hanging="720"/>
        <w:rPr>
          <w:rFonts w:eastAsia="Cambria"/>
        </w:rPr>
      </w:pPr>
    </w:p>
    <w:p w14:paraId="2CC4C519" w14:textId="48169E0E" w:rsidR="00D32413" w:rsidRPr="00BA12FC" w:rsidRDefault="00BB386E" w:rsidP="00B9466C">
      <w:pPr>
        <w:pStyle w:val="Heading1"/>
        <w:rPr>
          <w:rFonts w:eastAsia="Cambria"/>
        </w:rPr>
      </w:pPr>
      <w:bookmarkStart w:id="2" w:name="_Toc65013779"/>
      <w:r w:rsidRPr="00B9466C">
        <w:t>Introduction</w:t>
      </w:r>
      <w:bookmarkEnd w:id="2"/>
    </w:p>
    <w:p w14:paraId="4AAEF753" w14:textId="446DDB34" w:rsidR="00D32413" w:rsidRPr="00B16D86" w:rsidRDefault="00BB386E" w:rsidP="00E24440">
      <w:pPr>
        <w:pStyle w:val="Heading2"/>
        <w:rPr>
          <w:rFonts w:eastAsia="Cambria"/>
        </w:rPr>
      </w:pPr>
      <w:bookmarkStart w:id="3" w:name="_Toc65013780"/>
      <w:r>
        <w:rPr>
          <w:rFonts w:eastAsia="Cambria"/>
        </w:rPr>
        <w:t>Scope</w:t>
      </w:r>
      <w:bookmarkEnd w:id="3"/>
    </w:p>
    <w:p w14:paraId="4CE7D676" w14:textId="77777777" w:rsidR="00D32413" w:rsidRDefault="00D32413" w:rsidP="00E24440"/>
    <w:p w14:paraId="34DB83C0" w14:textId="0573EBD9" w:rsidR="00D32413" w:rsidRDefault="00094EDC" w:rsidP="00B9466C">
      <w:pPr>
        <w:ind w:firstLine="720"/>
        <w:rPr>
          <w:rFonts w:eastAsia="Calibri"/>
        </w:rPr>
      </w:pPr>
      <w:r>
        <w:rPr>
          <w:rFonts w:eastAsia="Calibri"/>
        </w:rPr>
        <w:t xml:space="preserve">This document </w:t>
      </w:r>
      <w:r w:rsidR="00B64B20">
        <w:rPr>
          <w:rFonts w:eastAsia="Calibri"/>
        </w:rPr>
        <w:t xml:space="preserve">is </w:t>
      </w:r>
      <w:r w:rsidR="00077020">
        <w:rPr>
          <w:rFonts w:eastAsia="Calibri"/>
        </w:rPr>
        <w:t xml:space="preserve">a load test </w:t>
      </w:r>
      <w:r w:rsidR="00B9466C">
        <w:rPr>
          <w:rFonts w:eastAsia="Calibri"/>
        </w:rPr>
        <w:t>report (</w:t>
      </w:r>
      <w:r w:rsidR="00BB386E">
        <w:rPr>
          <w:rFonts w:eastAsia="Calibri"/>
        </w:rPr>
        <w:t xml:space="preserve">LTR).  </w:t>
      </w:r>
      <w:r>
        <w:rPr>
          <w:rFonts w:eastAsia="Calibri"/>
        </w:rPr>
        <w:t xml:space="preserve">The following </w:t>
      </w:r>
      <w:r w:rsidR="00077020">
        <w:rPr>
          <w:rFonts w:eastAsia="Calibri"/>
        </w:rPr>
        <w:t xml:space="preserve">pages provide the </w:t>
      </w:r>
      <w:r w:rsidR="00B9466C">
        <w:rPr>
          <w:rFonts w:eastAsia="Calibri"/>
        </w:rPr>
        <w:t xml:space="preserve">settings, </w:t>
      </w:r>
      <w:r w:rsidR="00A65B59">
        <w:rPr>
          <w:rFonts w:eastAsia="Calibri"/>
        </w:rPr>
        <w:t>results, and</w:t>
      </w:r>
      <w:r w:rsidR="00BB386E">
        <w:rPr>
          <w:rFonts w:eastAsia="Calibri"/>
        </w:rPr>
        <w:t xml:space="preserve"> conclusions   derived   </w:t>
      </w:r>
      <w:r w:rsidR="006C0C24">
        <w:rPr>
          <w:rFonts w:eastAsia="Calibri"/>
        </w:rPr>
        <w:t>from the</w:t>
      </w:r>
      <w:r w:rsidR="00BB386E">
        <w:rPr>
          <w:rFonts w:eastAsia="Calibri"/>
        </w:rPr>
        <w:t xml:space="preserve">   </w:t>
      </w:r>
      <w:r w:rsidR="006C0C24">
        <w:rPr>
          <w:rFonts w:eastAsia="Calibri"/>
        </w:rPr>
        <w:t>load tests, as specified</w:t>
      </w:r>
      <w:r w:rsidR="00BB386E">
        <w:rPr>
          <w:rFonts w:eastAsia="Calibri"/>
        </w:rPr>
        <w:t xml:space="preserve">.   </w:t>
      </w:r>
      <w:r>
        <w:rPr>
          <w:rFonts w:eastAsia="Calibri"/>
        </w:rPr>
        <w:t xml:space="preserve">Successful websites </w:t>
      </w:r>
      <w:r w:rsidR="00077020">
        <w:rPr>
          <w:rFonts w:eastAsia="Calibri"/>
        </w:rPr>
        <w:t xml:space="preserve">and </w:t>
      </w:r>
      <w:r w:rsidR="00B9466C">
        <w:rPr>
          <w:rFonts w:eastAsia="Calibri"/>
        </w:rPr>
        <w:t>web applications</w:t>
      </w:r>
      <w:r w:rsidR="00BB386E">
        <w:rPr>
          <w:rFonts w:eastAsia="Calibri"/>
        </w:rPr>
        <w:t xml:space="preserve"> </w:t>
      </w:r>
      <w:r w:rsidR="00A65B59">
        <w:rPr>
          <w:rFonts w:eastAsia="Calibri"/>
        </w:rPr>
        <w:t xml:space="preserve">demonstrate </w:t>
      </w:r>
      <w:r w:rsidR="006C0C24">
        <w:rPr>
          <w:rFonts w:eastAsia="Calibri"/>
        </w:rPr>
        <w:t xml:space="preserve">great performance, having the </w:t>
      </w:r>
      <w:r w:rsidR="00FB4990">
        <w:rPr>
          <w:rFonts w:eastAsia="Calibri"/>
        </w:rPr>
        <w:t xml:space="preserve">ability </w:t>
      </w:r>
      <w:r w:rsidR="00CB4883">
        <w:rPr>
          <w:rFonts w:eastAsia="Calibri"/>
        </w:rPr>
        <w:t xml:space="preserve">to scale </w:t>
      </w:r>
      <w:r w:rsidR="00F31D1B">
        <w:rPr>
          <w:rFonts w:eastAsia="Calibri"/>
        </w:rPr>
        <w:t xml:space="preserve">up </w:t>
      </w:r>
      <w:proofErr w:type="gramStart"/>
      <w:r w:rsidR="00F31D1B">
        <w:rPr>
          <w:rFonts w:eastAsia="Calibri"/>
        </w:rPr>
        <w:t>and</w:t>
      </w:r>
      <w:r w:rsidR="00BB386E">
        <w:rPr>
          <w:rFonts w:eastAsia="Calibri"/>
        </w:rPr>
        <w:t xml:space="preserve">  accurately</w:t>
      </w:r>
      <w:proofErr w:type="gramEnd"/>
      <w:r w:rsidR="00BB386E">
        <w:rPr>
          <w:rFonts w:eastAsia="Calibri"/>
        </w:rPr>
        <w:t xml:space="preserve">  execute  fast  while concurrently  serving  all  types  of  users.  </w:t>
      </w:r>
      <w:r>
        <w:rPr>
          <w:rFonts w:eastAsia="Calibri"/>
        </w:rPr>
        <w:t xml:space="preserve">Scalability is </w:t>
      </w:r>
      <w:r w:rsidR="00077020">
        <w:rPr>
          <w:rFonts w:eastAsia="Calibri"/>
        </w:rPr>
        <w:t xml:space="preserve">a web application’s </w:t>
      </w:r>
      <w:r w:rsidR="00B9466C">
        <w:rPr>
          <w:rFonts w:eastAsia="Calibri"/>
        </w:rPr>
        <w:t xml:space="preserve">ability </w:t>
      </w:r>
      <w:r w:rsidR="00A65B59">
        <w:rPr>
          <w:rFonts w:eastAsia="Calibri"/>
        </w:rPr>
        <w:t xml:space="preserve">to </w:t>
      </w:r>
      <w:r w:rsidR="006C0C24">
        <w:rPr>
          <w:rFonts w:eastAsia="Calibri"/>
        </w:rPr>
        <w:t>adapt to growing</w:t>
      </w:r>
      <w:r w:rsidR="00BB386E">
        <w:rPr>
          <w:rFonts w:eastAsia="Calibri"/>
        </w:rPr>
        <w:t xml:space="preserve"> demands without performance degradation. Load testing is the process of putting demands on a system </w:t>
      </w:r>
      <w:r>
        <w:rPr>
          <w:rFonts w:eastAsia="Calibri"/>
        </w:rPr>
        <w:t xml:space="preserve">and measuring </w:t>
      </w:r>
      <w:r w:rsidR="00B9466C">
        <w:rPr>
          <w:rFonts w:eastAsia="Calibri"/>
        </w:rPr>
        <w:t xml:space="preserve">its </w:t>
      </w:r>
      <w:r w:rsidR="00A65B59">
        <w:rPr>
          <w:rFonts w:eastAsia="Calibri"/>
        </w:rPr>
        <w:t xml:space="preserve">responses </w:t>
      </w:r>
      <w:r w:rsidR="006C0C24">
        <w:rPr>
          <w:rFonts w:eastAsia="Calibri"/>
        </w:rPr>
        <w:t xml:space="preserve">under stressful conditions </w:t>
      </w:r>
      <w:r w:rsidR="00F31D1B">
        <w:rPr>
          <w:rFonts w:eastAsia="Calibri"/>
        </w:rPr>
        <w:t xml:space="preserve">in </w:t>
      </w:r>
      <w:proofErr w:type="gramStart"/>
      <w:r w:rsidR="00F31D1B">
        <w:rPr>
          <w:rFonts w:eastAsia="Calibri"/>
        </w:rPr>
        <w:t>order</w:t>
      </w:r>
      <w:r w:rsidR="00BB386E">
        <w:rPr>
          <w:rFonts w:eastAsia="Calibri"/>
        </w:rPr>
        <w:t xml:space="preserve">  to</w:t>
      </w:r>
      <w:proofErr w:type="gramEnd"/>
      <w:r w:rsidR="00BB386E">
        <w:rPr>
          <w:rFonts w:eastAsia="Calibri"/>
        </w:rPr>
        <w:t xml:space="preserve">  identify  the  maximum  operating capacity and pin-point any virtual bottlenecks. Monitoring is the process of verifying that end-users can interact with an existing website or web application as required. While load testing is normally performed </w:t>
      </w:r>
      <w:r>
        <w:rPr>
          <w:rFonts w:eastAsia="Calibri"/>
        </w:rPr>
        <w:t xml:space="preserve">before a </w:t>
      </w:r>
      <w:r w:rsidR="00A65B59">
        <w:rPr>
          <w:rFonts w:eastAsia="Calibri"/>
        </w:rPr>
        <w:t xml:space="preserve">website </w:t>
      </w:r>
      <w:r w:rsidR="006C0C24">
        <w:rPr>
          <w:rFonts w:eastAsia="Calibri"/>
        </w:rPr>
        <w:t xml:space="preserve">or </w:t>
      </w:r>
      <w:r w:rsidR="00FB4990">
        <w:rPr>
          <w:rFonts w:eastAsia="Calibri"/>
        </w:rPr>
        <w:t xml:space="preserve">web </w:t>
      </w:r>
      <w:r w:rsidR="00CB4883">
        <w:rPr>
          <w:rFonts w:eastAsia="Calibri"/>
        </w:rPr>
        <w:t xml:space="preserve">application </w:t>
      </w:r>
      <w:r w:rsidR="00F31D1B">
        <w:rPr>
          <w:rFonts w:eastAsia="Calibri"/>
        </w:rPr>
        <w:t xml:space="preserve">is </w:t>
      </w:r>
      <w:proofErr w:type="gramStart"/>
      <w:r w:rsidR="00F31D1B">
        <w:rPr>
          <w:rFonts w:eastAsia="Calibri"/>
        </w:rPr>
        <w:t>launched</w:t>
      </w:r>
      <w:r w:rsidR="00BB386E">
        <w:rPr>
          <w:rFonts w:eastAsia="Calibri"/>
        </w:rPr>
        <w:t>,  monitoring</w:t>
      </w:r>
      <w:proofErr w:type="gramEnd"/>
      <w:r w:rsidR="00BB386E">
        <w:rPr>
          <w:rFonts w:eastAsia="Calibri"/>
        </w:rPr>
        <w:t xml:space="preserve"> is  continuously  required  24x7  after  the release.  </w:t>
      </w:r>
      <w:r w:rsidR="00A65B59">
        <w:rPr>
          <w:rFonts w:eastAsia="Calibri"/>
        </w:rPr>
        <w:t xml:space="preserve">Rather </w:t>
      </w:r>
      <w:r w:rsidR="006C0C24">
        <w:rPr>
          <w:rFonts w:eastAsia="Calibri"/>
        </w:rPr>
        <w:t xml:space="preserve">than </w:t>
      </w:r>
      <w:r w:rsidR="00FB4990">
        <w:rPr>
          <w:rFonts w:eastAsia="Calibri"/>
        </w:rPr>
        <w:t xml:space="preserve">merely </w:t>
      </w:r>
      <w:r w:rsidR="00CB4883">
        <w:rPr>
          <w:rFonts w:eastAsia="Calibri"/>
        </w:rPr>
        <w:t xml:space="preserve">sampling </w:t>
      </w:r>
      <w:r w:rsidR="00F31D1B">
        <w:rPr>
          <w:rFonts w:eastAsia="Calibri"/>
        </w:rPr>
        <w:t xml:space="preserve">infrastructure </w:t>
      </w:r>
      <w:proofErr w:type="gramStart"/>
      <w:r w:rsidR="00F31D1B">
        <w:rPr>
          <w:rFonts w:eastAsia="Calibri"/>
        </w:rPr>
        <w:t>parameter</w:t>
      </w:r>
      <w:r w:rsidR="00BB386E">
        <w:rPr>
          <w:rFonts w:eastAsia="Calibri"/>
        </w:rPr>
        <w:t xml:space="preserve">  values</w:t>
      </w:r>
      <w:proofErr w:type="gramEnd"/>
      <w:r w:rsidR="00BB386E">
        <w:rPr>
          <w:rFonts w:eastAsia="Calibri"/>
        </w:rPr>
        <w:t>,  there  are  programmed  virtual users that accurately test the system under load, and later reused for precise monitoring and alerting on</w:t>
      </w:r>
      <w:r w:rsidR="00DA122A">
        <w:rPr>
          <w:rFonts w:eastAsia="Calibri"/>
        </w:rPr>
        <w:t xml:space="preserve"> </w:t>
      </w:r>
      <w:r w:rsidR="00BB386E">
        <w:rPr>
          <w:rFonts w:eastAsia="Calibri"/>
        </w:rPr>
        <w:t>performance related events.</w:t>
      </w:r>
    </w:p>
    <w:p w14:paraId="0BB735AD" w14:textId="77777777" w:rsidR="00D32413" w:rsidRDefault="00D32413" w:rsidP="00E24440"/>
    <w:p w14:paraId="5F51CF70" w14:textId="711817B5" w:rsidR="00D32413" w:rsidRPr="00757A7E" w:rsidRDefault="00BB386E" w:rsidP="00E24440">
      <w:pPr>
        <w:pStyle w:val="Heading2"/>
        <w:rPr>
          <w:rFonts w:eastAsia="Cambria"/>
        </w:rPr>
      </w:pPr>
      <w:bookmarkStart w:id="4" w:name="_Toc65013781"/>
      <w:r>
        <w:rPr>
          <w:rFonts w:eastAsia="Cambria"/>
        </w:rPr>
        <w:t>Glossary</w:t>
      </w:r>
      <w:bookmarkEnd w:id="4"/>
    </w:p>
    <w:p w14:paraId="608FF7D8" w14:textId="77777777" w:rsidR="00D32413" w:rsidRDefault="00D32413" w:rsidP="00E24440"/>
    <w:tbl>
      <w:tblPr>
        <w:tblStyle w:val="TableGrid"/>
        <w:tblW w:w="0" w:type="auto"/>
        <w:tblInd w:w="-147" w:type="dxa"/>
        <w:tblLook w:val="04A0" w:firstRow="1" w:lastRow="0" w:firstColumn="1" w:lastColumn="0" w:noHBand="0" w:noVBand="1"/>
      </w:tblPr>
      <w:tblGrid>
        <w:gridCol w:w="2552"/>
        <w:gridCol w:w="7145"/>
      </w:tblGrid>
      <w:tr w:rsidR="00E900E9" w14:paraId="50F0B27A" w14:textId="77777777" w:rsidTr="000B4668">
        <w:tc>
          <w:tcPr>
            <w:tcW w:w="2552" w:type="dxa"/>
          </w:tcPr>
          <w:p w14:paraId="13626B39" w14:textId="23FFA5D2" w:rsidR="00E900E9" w:rsidRDefault="00E900E9" w:rsidP="00E24440">
            <w:pPr>
              <w:rPr>
                <w:rFonts w:eastAsia="Calibri"/>
              </w:rPr>
            </w:pPr>
            <w:r>
              <w:rPr>
                <w:rFonts w:eastAsia="Calibri"/>
              </w:rPr>
              <w:t xml:space="preserve">Concurrent Users            </w:t>
            </w:r>
          </w:p>
        </w:tc>
        <w:tc>
          <w:tcPr>
            <w:tcW w:w="7145" w:type="dxa"/>
          </w:tcPr>
          <w:p w14:paraId="41B82859" w14:textId="0A381C00" w:rsidR="00E900E9" w:rsidRPr="00E1766E" w:rsidRDefault="00E900E9" w:rsidP="00E24440">
            <w:pPr>
              <w:rPr>
                <w:rFonts w:eastAsia="Calibri"/>
              </w:rPr>
            </w:pPr>
            <w:r>
              <w:rPr>
                <w:rFonts w:eastAsia="Calibri"/>
              </w:rPr>
              <w:t>The number of users that simultaneously operate the same system at</w:t>
            </w:r>
            <w:r w:rsidR="00AB0197">
              <w:rPr>
                <w:rFonts w:eastAsia="Calibri"/>
              </w:rPr>
              <w:t xml:space="preserve"> </w:t>
            </w:r>
            <w:r>
              <w:rPr>
                <w:rFonts w:eastAsia="Calibri"/>
              </w:rPr>
              <w:t>the same time.</w:t>
            </w:r>
          </w:p>
        </w:tc>
      </w:tr>
      <w:tr w:rsidR="00E900E9" w14:paraId="5C5F650C" w14:textId="77777777" w:rsidTr="000B4668">
        <w:tc>
          <w:tcPr>
            <w:tcW w:w="2552" w:type="dxa"/>
          </w:tcPr>
          <w:p w14:paraId="3CFBCB7C" w14:textId="6B88C9C3" w:rsidR="00E900E9" w:rsidRDefault="00ED2C86" w:rsidP="00E24440">
            <w:pPr>
              <w:rPr>
                <w:rFonts w:eastAsia="Calibri"/>
              </w:rPr>
            </w:pPr>
            <w:r>
              <w:rPr>
                <w:rFonts w:eastAsia="Calibri"/>
              </w:rPr>
              <w:t xml:space="preserve">CPU Utilization                </w:t>
            </w:r>
          </w:p>
        </w:tc>
        <w:tc>
          <w:tcPr>
            <w:tcW w:w="7145" w:type="dxa"/>
          </w:tcPr>
          <w:p w14:paraId="22BA33BB" w14:textId="08A3DE09" w:rsidR="00E900E9" w:rsidRDefault="00ED2C86" w:rsidP="00E24440">
            <w:pPr>
              <w:rPr>
                <w:rFonts w:eastAsia="Calibri"/>
              </w:rPr>
            </w:pPr>
            <w:r>
              <w:rPr>
                <w:rFonts w:eastAsia="Calibri"/>
              </w:rPr>
              <w:t>A computer's usage of processing resources, or the amount of work handled by a CPU</w:t>
            </w:r>
          </w:p>
        </w:tc>
      </w:tr>
      <w:tr w:rsidR="00E900E9" w14:paraId="5DABB8CD" w14:textId="77777777" w:rsidTr="000B4668">
        <w:tc>
          <w:tcPr>
            <w:tcW w:w="2552" w:type="dxa"/>
          </w:tcPr>
          <w:p w14:paraId="52B46E93" w14:textId="48D17D04" w:rsidR="00E900E9" w:rsidRDefault="00ED2C86" w:rsidP="00E24440">
            <w:pPr>
              <w:rPr>
                <w:rFonts w:eastAsia="Calibri"/>
              </w:rPr>
            </w:pPr>
            <w:r>
              <w:rPr>
                <w:rFonts w:eastAsia="Calibri"/>
              </w:rPr>
              <w:t xml:space="preserve">Disk Utilization                </w:t>
            </w:r>
          </w:p>
        </w:tc>
        <w:tc>
          <w:tcPr>
            <w:tcW w:w="7145" w:type="dxa"/>
          </w:tcPr>
          <w:p w14:paraId="1921E0DD" w14:textId="77777777" w:rsidR="00ED2C86" w:rsidRDefault="00ED2C86" w:rsidP="00E24440">
            <w:pPr>
              <w:rPr>
                <w:rFonts w:eastAsia="Calibri"/>
              </w:rPr>
            </w:pPr>
            <w:r>
              <w:rPr>
                <w:rFonts w:eastAsia="Calibri"/>
              </w:rPr>
              <w:t>Disk utilization is the amount of space being used on a disk or how busy the</w:t>
            </w:r>
          </w:p>
          <w:p w14:paraId="43BC4EAF" w14:textId="77777777" w:rsidR="00ED2C86" w:rsidRDefault="00ED2C86" w:rsidP="00E24440"/>
          <w:p w14:paraId="6F02E8D9" w14:textId="2A236598" w:rsidR="00E900E9" w:rsidRDefault="00ED2C86" w:rsidP="00E24440">
            <w:pPr>
              <w:rPr>
                <w:rFonts w:eastAsia="Calibri"/>
              </w:rPr>
            </w:pPr>
            <w:r>
              <w:rPr>
                <w:rFonts w:eastAsia="Calibri"/>
              </w:rPr>
              <w:t>disk is with respect to I/O operations</w:t>
            </w:r>
          </w:p>
        </w:tc>
      </w:tr>
      <w:tr w:rsidR="00E900E9" w14:paraId="40EC17EB" w14:textId="77777777" w:rsidTr="000B4668">
        <w:tc>
          <w:tcPr>
            <w:tcW w:w="2552" w:type="dxa"/>
          </w:tcPr>
          <w:p w14:paraId="1FDD86F0" w14:textId="475EB0AF" w:rsidR="00E900E9" w:rsidRPr="00C9260B" w:rsidRDefault="00C9260B" w:rsidP="00E24440">
            <w:pPr>
              <w:rPr>
                <w:rFonts w:eastAsia="Calibri"/>
              </w:rPr>
            </w:pPr>
            <w:r>
              <w:rPr>
                <w:rFonts w:eastAsia="Calibri"/>
              </w:rPr>
              <w:t>Expected response time</w:t>
            </w:r>
          </w:p>
        </w:tc>
        <w:tc>
          <w:tcPr>
            <w:tcW w:w="7145" w:type="dxa"/>
          </w:tcPr>
          <w:p w14:paraId="108E5F56" w14:textId="3C49BE27" w:rsidR="00E900E9" w:rsidRDefault="00550A62" w:rsidP="00E24440">
            <w:pPr>
              <w:rPr>
                <w:rFonts w:eastAsia="Calibri"/>
              </w:rPr>
            </w:pPr>
            <w:r>
              <w:rPr>
                <w:rFonts w:eastAsia="Calibri"/>
              </w:rPr>
              <w:t>The allowed interval from when a user initiates a request to the instant at which the first part of the response is received at by the application.</w:t>
            </w:r>
          </w:p>
        </w:tc>
      </w:tr>
      <w:tr w:rsidR="00E900E9" w14:paraId="1261F755" w14:textId="77777777" w:rsidTr="000B4668">
        <w:tc>
          <w:tcPr>
            <w:tcW w:w="2552" w:type="dxa"/>
          </w:tcPr>
          <w:p w14:paraId="3C5E7C9F" w14:textId="1406803D" w:rsidR="00E900E9" w:rsidRDefault="00550A62" w:rsidP="00E24440">
            <w:pPr>
              <w:rPr>
                <w:rFonts w:eastAsia="Calibri"/>
              </w:rPr>
            </w:pPr>
            <w:r>
              <w:rPr>
                <w:rFonts w:eastAsia="Calibri"/>
              </w:rPr>
              <w:t xml:space="preserve">Memory Utilization        </w:t>
            </w:r>
          </w:p>
        </w:tc>
        <w:tc>
          <w:tcPr>
            <w:tcW w:w="7145" w:type="dxa"/>
          </w:tcPr>
          <w:p w14:paraId="0FDFA8F8" w14:textId="7C939358" w:rsidR="00E900E9" w:rsidRDefault="00550A62" w:rsidP="00E24440">
            <w:pPr>
              <w:rPr>
                <w:rFonts w:eastAsia="Calibri"/>
              </w:rPr>
            </w:pPr>
            <w:r>
              <w:rPr>
                <w:rFonts w:eastAsia="Calibri"/>
              </w:rPr>
              <w:t>The amount of memory that a software application uses or references</w:t>
            </w:r>
            <w:r w:rsidR="00B00A84">
              <w:rPr>
                <w:rFonts w:eastAsia="Calibri"/>
              </w:rPr>
              <w:t xml:space="preserve"> </w:t>
            </w:r>
            <w:r>
              <w:rPr>
                <w:rFonts w:eastAsia="Calibri"/>
              </w:rPr>
              <w:t>while running.</w:t>
            </w:r>
          </w:p>
        </w:tc>
      </w:tr>
      <w:tr w:rsidR="00E900E9" w14:paraId="4A6D0782" w14:textId="77777777" w:rsidTr="000B4668">
        <w:tc>
          <w:tcPr>
            <w:tcW w:w="2552" w:type="dxa"/>
          </w:tcPr>
          <w:p w14:paraId="535A250F" w14:textId="139E0F3F" w:rsidR="00E900E9" w:rsidRDefault="00550A62" w:rsidP="00E24440">
            <w:pPr>
              <w:rPr>
                <w:rFonts w:eastAsia="Calibri"/>
              </w:rPr>
            </w:pPr>
            <w:r>
              <w:rPr>
                <w:rFonts w:eastAsia="Calibri"/>
              </w:rPr>
              <w:t>Network</w:t>
            </w:r>
            <w:r w:rsidR="00C01FE9">
              <w:rPr>
                <w:rFonts w:eastAsia="Calibri"/>
              </w:rPr>
              <w:t xml:space="preserve"> </w:t>
            </w:r>
            <w:r>
              <w:rPr>
                <w:rFonts w:eastAsia="Calibri"/>
              </w:rPr>
              <w:t xml:space="preserve">Utilization        </w:t>
            </w:r>
          </w:p>
        </w:tc>
        <w:tc>
          <w:tcPr>
            <w:tcW w:w="7145" w:type="dxa"/>
          </w:tcPr>
          <w:p w14:paraId="444C9E98" w14:textId="26F76968" w:rsidR="00E900E9" w:rsidRDefault="00550A62" w:rsidP="00E24440">
            <w:pPr>
              <w:rPr>
                <w:rFonts w:eastAsia="Calibri"/>
              </w:rPr>
            </w:pPr>
            <w:r>
              <w:rPr>
                <w:rFonts w:eastAsia="Calibri"/>
              </w:rPr>
              <w:t>The percentage of a network's bandwidth that is currently being consumed by network traffic.</w:t>
            </w:r>
          </w:p>
        </w:tc>
      </w:tr>
      <w:tr w:rsidR="00E900E9" w14:paraId="10F8F81D" w14:textId="77777777" w:rsidTr="000B4668">
        <w:tc>
          <w:tcPr>
            <w:tcW w:w="2552" w:type="dxa"/>
          </w:tcPr>
          <w:p w14:paraId="53C5DB58" w14:textId="19F1638D" w:rsidR="00E900E9" w:rsidRDefault="00550A62" w:rsidP="00E24440">
            <w:pPr>
              <w:rPr>
                <w:rFonts w:eastAsia="Calibri"/>
              </w:rPr>
            </w:pPr>
            <w:r>
              <w:rPr>
                <w:rFonts w:eastAsia="Calibri"/>
              </w:rPr>
              <w:t xml:space="preserve">Scalability Testing           </w:t>
            </w:r>
          </w:p>
        </w:tc>
        <w:tc>
          <w:tcPr>
            <w:tcW w:w="7145" w:type="dxa"/>
          </w:tcPr>
          <w:p w14:paraId="4100A31E" w14:textId="77777777" w:rsidR="00550A62" w:rsidRPr="0042138F" w:rsidRDefault="00550A62" w:rsidP="00E24440">
            <w:pPr>
              <w:rPr>
                <w:rFonts w:eastAsia="Calibri"/>
              </w:rPr>
            </w:pPr>
            <w:r>
              <w:rPr>
                <w:rFonts w:eastAsia="Calibri"/>
              </w:rPr>
              <w:t>The testing of a software application for measuring its capability to scale up or scale out in terms of any of its non-functional capability.</w:t>
            </w:r>
          </w:p>
          <w:p w14:paraId="687CA5FE" w14:textId="77777777" w:rsidR="00E900E9" w:rsidRDefault="00E900E9" w:rsidP="0042138F">
            <w:pPr>
              <w:spacing w:before="12" w:line="360" w:lineRule="auto"/>
              <w:ind w:right="594"/>
              <w:rPr>
                <w:rFonts w:ascii="Calibri" w:eastAsia="Calibri" w:hAnsi="Calibri" w:cs="Calibri"/>
                <w:color w:val="001F5F"/>
                <w:sz w:val="22"/>
                <w:szCs w:val="22"/>
              </w:rPr>
            </w:pPr>
          </w:p>
        </w:tc>
      </w:tr>
      <w:tr w:rsidR="00E900E9" w14:paraId="077C69A4" w14:textId="77777777" w:rsidTr="000B4668">
        <w:tc>
          <w:tcPr>
            <w:tcW w:w="2552" w:type="dxa"/>
          </w:tcPr>
          <w:p w14:paraId="3A532729" w14:textId="09004853" w:rsidR="00E900E9" w:rsidRDefault="00550A62" w:rsidP="00E24440">
            <w:pPr>
              <w:rPr>
                <w:rFonts w:eastAsia="Calibri"/>
              </w:rPr>
            </w:pPr>
            <w:r>
              <w:rPr>
                <w:rFonts w:eastAsia="Calibri"/>
              </w:rPr>
              <w:t>Throughput</w:t>
            </w:r>
          </w:p>
        </w:tc>
        <w:tc>
          <w:tcPr>
            <w:tcW w:w="7145" w:type="dxa"/>
          </w:tcPr>
          <w:p w14:paraId="4EFCFD6E" w14:textId="77777777" w:rsidR="00550A62" w:rsidRPr="0042138F" w:rsidRDefault="00550A62" w:rsidP="00E24440">
            <w:pPr>
              <w:rPr>
                <w:rFonts w:eastAsia="Calibri"/>
              </w:rPr>
            </w:pPr>
            <w:r>
              <w:rPr>
                <w:rFonts w:eastAsia="Calibri"/>
              </w:rPr>
              <w:t>The rate at which data can be transferred. Throughput is usually measured</w:t>
            </w:r>
          </w:p>
          <w:p w14:paraId="23121355" w14:textId="5A934B29" w:rsidR="00E900E9" w:rsidRDefault="00550A62" w:rsidP="00E24440">
            <w:pPr>
              <w:rPr>
                <w:rFonts w:eastAsia="Calibri"/>
              </w:rPr>
            </w:pPr>
            <w:r>
              <w:rPr>
                <w:rFonts w:eastAsia="Calibri"/>
              </w:rPr>
              <w:t>in bits per second (bit/s or bps), and sometimes in data packets per second or data packets per time slot.</w:t>
            </w:r>
          </w:p>
        </w:tc>
      </w:tr>
      <w:tr w:rsidR="00550A62" w14:paraId="400AC45A" w14:textId="77777777" w:rsidTr="000B4668">
        <w:trPr>
          <w:trHeight w:val="960"/>
        </w:trPr>
        <w:tc>
          <w:tcPr>
            <w:tcW w:w="2552" w:type="dxa"/>
          </w:tcPr>
          <w:p w14:paraId="23444F10" w14:textId="6D6FAA99" w:rsidR="00550A62" w:rsidRPr="00A31090" w:rsidRDefault="00550A62" w:rsidP="00E24440">
            <w:pPr>
              <w:rPr>
                <w:rFonts w:eastAsia="Calibri"/>
              </w:rPr>
            </w:pPr>
            <w:r>
              <w:rPr>
                <w:rFonts w:eastAsia="Calibri"/>
              </w:rPr>
              <w:t>Transactions per</w:t>
            </w:r>
            <w:r w:rsidR="00A31090">
              <w:rPr>
                <w:rFonts w:eastAsia="Calibri"/>
              </w:rPr>
              <w:t xml:space="preserve"> </w:t>
            </w:r>
            <w:r>
              <w:rPr>
                <w:rFonts w:eastAsia="Calibri"/>
              </w:rPr>
              <w:t>second</w:t>
            </w:r>
          </w:p>
        </w:tc>
        <w:tc>
          <w:tcPr>
            <w:tcW w:w="7145" w:type="dxa"/>
          </w:tcPr>
          <w:p w14:paraId="099A95DE" w14:textId="77777777" w:rsidR="00550A62" w:rsidRDefault="00550A62" w:rsidP="00E24440">
            <w:pPr>
              <w:rPr>
                <w:rFonts w:eastAsia="Calibri"/>
              </w:rPr>
            </w:pPr>
            <w:r>
              <w:rPr>
                <w:rFonts w:eastAsia="Calibri"/>
              </w:rPr>
              <w:t>The number of actions performed per second. For example, the number of database t</w:t>
            </w:r>
            <w:r w:rsidR="00FA4E85">
              <w:rPr>
                <w:rFonts w:eastAsia="Calibri"/>
              </w:rPr>
              <w:t>r</w:t>
            </w:r>
            <w:r>
              <w:rPr>
                <w:rFonts w:eastAsia="Calibri"/>
              </w:rPr>
              <w:t>ansactions performed per second</w:t>
            </w:r>
            <w:r w:rsidR="00FA4E85">
              <w:rPr>
                <w:rFonts w:eastAsia="Calibri"/>
              </w:rPr>
              <w:t>.</w:t>
            </w:r>
          </w:p>
          <w:p w14:paraId="0E99DEF3" w14:textId="0A7429E9" w:rsidR="00FA4E85" w:rsidRPr="00FA4E85" w:rsidRDefault="00FA4E85" w:rsidP="00E24440">
            <w:pPr>
              <w:rPr>
                <w:rFonts w:eastAsia="Calibri"/>
              </w:rPr>
            </w:pPr>
            <w:r>
              <w:rPr>
                <w:rFonts w:eastAsia="Calibri"/>
              </w:rPr>
              <w:tab/>
            </w:r>
          </w:p>
        </w:tc>
      </w:tr>
      <w:tr w:rsidR="00550A62" w14:paraId="57D8BBF0" w14:textId="77777777" w:rsidTr="000B4668">
        <w:tc>
          <w:tcPr>
            <w:tcW w:w="2552" w:type="dxa"/>
          </w:tcPr>
          <w:p w14:paraId="1FE05C1F" w14:textId="1BF759E8" w:rsidR="00550A62" w:rsidRDefault="00550A62" w:rsidP="00E24440">
            <w:pPr>
              <w:rPr>
                <w:rFonts w:eastAsia="Calibri"/>
              </w:rPr>
            </w:pPr>
            <w:r>
              <w:rPr>
                <w:rFonts w:eastAsia="Calibri"/>
              </w:rPr>
              <w:t xml:space="preserve">Virtual Users                    </w:t>
            </w:r>
          </w:p>
        </w:tc>
        <w:tc>
          <w:tcPr>
            <w:tcW w:w="7145" w:type="dxa"/>
          </w:tcPr>
          <w:p w14:paraId="7D3AE7BA" w14:textId="0747DEC7" w:rsidR="00550A62" w:rsidRDefault="00550A62" w:rsidP="00E24440">
            <w:pPr>
              <w:rPr>
                <w:rFonts w:eastAsia="Calibri"/>
              </w:rPr>
            </w:pPr>
            <w:r>
              <w:rPr>
                <w:rFonts w:eastAsia="Calibri"/>
              </w:rPr>
              <w:t>Programmed simulation of user actions used for testing a system in a realistic</w:t>
            </w:r>
          </w:p>
        </w:tc>
      </w:tr>
    </w:tbl>
    <w:p w14:paraId="141A50CC" w14:textId="5C6E2590" w:rsidR="00D32413" w:rsidRDefault="00BB386E" w:rsidP="00E24440">
      <w:pPr>
        <w:rPr>
          <w:rFonts w:eastAsia="Calibri"/>
        </w:rPr>
      </w:pPr>
      <w:r>
        <w:rPr>
          <w:rFonts w:eastAsia="Calibri"/>
        </w:rPr>
        <w:t>.</w:t>
      </w:r>
    </w:p>
    <w:p w14:paraId="53097A22" w14:textId="6A225F73" w:rsidR="00D32413" w:rsidRDefault="00D32413" w:rsidP="00E24440">
      <w:pPr>
        <w:rPr>
          <w:rFonts w:eastAsia="Calibri"/>
        </w:rPr>
        <w:sectPr w:rsidR="00D32413">
          <w:headerReference w:type="even" r:id="rId8"/>
          <w:headerReference w:type="default" r:id="rId9"/>
          <w:footerReference w:type="default" r:id="rId10"/>
          <w:pgSz w:w="12240" w:h="15840"/>
          <w:pgMar w:top="1140" w:right="1340" w:bottom="280" w:left="1340" w:header="720" w:footer="720" w:gutter="0"/>
          <w:cols w:space="720"/>
        </w:sectPr>
      </w:pPr>
    </w:p>
    <w:p w14:paraId="552CB943" w14:textId="1DEB9016" w:rsidR="00D32413" w:rsidRDefault="00D32413" w:rsidP="00E24440">
      <w:pPr>
        <w:rPr>
          <w:rFonts w:ascii="Calibri" w:eastAsia="Calibri" w:hAnsi="Calibri" w:cs="Calibri"/>
          <w:sz w:val="22"/>
          <w:szCs w:val="22"/>
        </w:rPr>
        <w:sectPr w:rsidR="00D32413">
          <w:type w:val="continuous"/>
          <w:pgSz w:w="12240" w:h="15840"/>
          <w:pgMar w:top="1140" w:right="1340" w:bottom="280" w:left="1340" w:header="720" w:footer="720" w:gutter="0"/>
          <w:cols w:num="2" w:space="720" w:equalWidth="0">
            <w:col w:w="1900" w:space="468"/>
            <w:col w:w="7192"/>
          </w:cols>
        </w:sectPr>
      </w:pPr>
    </w:p>
    <w:p w14:paraId="4C031691" w14:textId="53C88397" w:rsidR="00BB7CE2" w:rsidRDefault="00BB7CE2" w:rsidP="00E24440"/>
    <w:p w14:paraId="4E6D1A76" w14:textId="4A9CFC34" w:rsidR="001C49EA" w:rsidRDefault="001C49EA" w:rsidP="00E24440"/>
    <w:p w14:paraId="038440D8" w14:textId="77777777" w:rsidR="001C49EA" w:rsidRDefault="001C49EA" w:rsidP="00E24440"/>
    <w:p w14:paraId="1E96B6C0" w14:textId="5DDDC11A" w:rsidR="00AD5C99" w:rsidRPr="000D78A5" w:rsidRDefault="002B39E8" w:rsidP="000D78A5">
      <w:pPr>
        <w:pStyle w:val="Heading2"/>
      </w:pPr>
      <w:r w:rsidRPr="000D78A5">
        <w:t xml:space="preserve"> </w:t>
      </w:r>
      <w:bookmarkStart w:id="5" w:name="_Toc65013782"/>
      <w:r w:rsidR="00AD5C99" w:rsidRPr="000D78A5">
        <w:t>Scenario Specification</w:t>
      </w:r>
      <w:bookmarkEnd w:id="5"/>
    </w:p>
    <w:p w14:paraId="37A95162" w14:textId="77777777" w:rsidR="00AD5C99" w:rsidRDefault="00AD5C99" w:rsidP="00E24440"/>
    <w:p w14:paraId="2F03F548" w14:textId="77777777" w:rsidR="00AD5C99" w:rsidRDefault="00AD5C99" w:rsidP="00E24440"/>
    <w:p w14:paraId="45E5AAB1" w14:textId="192C51FB" w:rsidR="00AD5C99" w:rsidRDefault="00AD5C99" w:rsidP="00E24440">
      <w:pPr>
        <w:rPr>
          <w:rFonts w:eastAsia="Calibri"/>
        </w:rPr>
      </w:pPr>
      <w:r>
        <w:rPr>
          <w:rFonts w:eastAsia="Calibri"/>
        </w:rPr>
        <w:t xml:space="preserve">Load testing is a part of a more general process known as performance testing. Examples of load testing </w:t>
      </w:r>
      <w:r w:rsidR="00216DF5">
        <w:rPr>
          <w:rFonts w:eastAsia="Calibri"/>
        </w:rPr>
        <w:t xml:space="preserve">operations </w:t>
      </w:r>
      <w:r w:rsidR="006E735F">
        <w:rPr>
          <w:rFonts w:eastAsia="Calibri"/>
        </w:rPr>
        <w:t>may include</w:t>
      </w:r>
      <w:r>
        <w:rPr>
          <w:rFonts w:eastAsia="Calibri"/>
        </w:rPr>
        <w:t xml:space="preserve">:  </w:t>
      </w:r>
      <w:proofErr w:type="gramStart"/>
      <w:r>
        <w:rPr>
          <w:rFonts w:eastAsia="Calibri"/>
        </w:rPr>
        <w:t>downloading  a</w:t>
      </w:r>
      <w:proofErr w:type="gramEnd"/>
      <w:r>
        <w:rPr>
          <w:rFonts w:eastAsia="Calibri"/>
        </w:rPr>
        <w:t xml:space="preserve">  series  of  large  files  from  the  Internet,   running  multiple applications  on  a  computer  or  server  simultaneously,  assigning  many  jobs  to  a  printer  in  a  queue, subjecting a server to a large amount of e-mail traffic, writing and reading data to and from a hard disk continuously, etc.</w:t>
      </w:r>
    </w:p>
    <w:p w14:paraId="16D2127C" w14:textId="77777777" w:rsidR="00AD5C99" w:rsidRDefault="00AD5C99" w:rsidP="00E24440"/>
    <w:p w14:paraId="141BCBC8" w14:textId="25DC0830" w:rsidR="00AD5C99" w:rsidRDefault="00AD5C99" w:rsidP="00E24440">
      <w:pPr>
        <w:rPr>
          <w:rFonts w:eastAsia="Calibri"/>
        </w:rPr>
      </w:pPr>
      <w:r>
        <w:rPr>
          <w:rFonts w:eastAsia="Calibri"/>
        </w:rPr>
        <w:t xml:space="preserve">Load testing can be conducted in two ways. Longevity testing, also called endurance testing, evaluates a system's ability to handle a constant, moderate </w:t>
      </w:r>
      <w:r w:rsidR="00CE51CE">
        <w:rPr>
          <w:rFonts w:eastAsia="Calibri"/>
        </w:rPr>
        <w:t>workload</w:t>
      </w:r>
      <w:r>
        <w:rPr>
          <w:rFonts w:eastAsia="Calibri"/>
        </w:rPr>
        <w:t xml:space="preserve"> for a long time. Volume testing, on the other hand, subjects a system to a heavy </w:t>
      </w:r>
      <w:r w:rsidR="00CE51CE">
        <w:rPr>
          <w:rFonts w:eastAsia="Calibri"/>
        </w:rPr>
        <w:t>workload</w:t>
      </w:r>
      <w:r>
        <w:rPr>
          <w:rFonts w:eastAsia="Calibri"/>
        </w:rPr>
        <w:t xml:space="preserve"> for a limited time. Either approach makes it possible to </w:t>
      </w:r>
      <w:r w:rsidR="00CE51CE">
        <w:rPr>
          <w:rFonts w:eastAsia="Calibri"/>
        </w:rPr>
        <w:t xml:space="preserve">pinpoint </w:t>
      </w:r>
      <w:r w:rsidR="005E5544">
        <w:rPr>
          <w:rFonts w:eastAsia="Calibri"/>
        </w:rPr>
        <w:t xml:space="preserve">bottlenecks, </w:t>
      </w:r>
      <w:proofErr w:type="gramStart"/>
      <w:r w:rsidR="005E5544">
        <w:rPr>
          <w:rFonts w:eastAsia="Calibri"/>
        </w:rPr>
        <w:t>bugs</w:t>
      </w:r>
      <w:r>
        <w:rPr>
          <w:rFonts w:eastAsia="Calibri"/>
        </w:rPr>
        <w:t xml:space="preserve">  and</w:t>
      </w:r>
      <w:proofErr w:type="gramEnd"/>
      <w:r>
        <w:rPr>
          <w:rFonts w:eastAsia="Calibri"/>
        </w:rPr>
        <w:t xml:space="preserve">  component  limitations.  </w:t>
      </w:r>
      <w:r w:rsidR="00CE51CE">
        <w:rPr>
          <w:rFonts w:eastAsia="Calibri"/>
        </w:rPr>
        <w:t xml:space="preserve">For </w:t>
      </w:r>
      <w:proofErr w:type="gramStart"/>
      <w:r w:rsidR="00CE51CE">
        <w:rPr>
          <w:rFonts w:eastAsia="Calibri"/>
        </w:rPr>
        <w:t>example</w:t>
      </w:r>
      <w:r>
        <w:rPr>
          <w:rFonts w:eastAsia="Calibri"/>
        </w:rPr>
        <w:t>,  a</w:t>
      </w:r>
      <w:proofErr w:type="gramEnd"/>
      <w:r>
        <w:rPr>
          <w:rFonts w:eastAsia="Calibri"/>
        </w:rPr>
        <w:t xml:space="preserve">  computer  may  have  a  fast processor but a limited amount of RAM (random-access memory). Load testing can provide the user with a general idea of how many applications or processes can be run simultaneously while maintaining the rated level of performance.</w:t>
      </w:r>
    </w:p>
    <w:p w14:paraId="09657BFF" w14:textId="77777777" w:rsidR="00AD5C99" w:rsidRDefault="00AD5C99" w:rsidP="00E24440"/>
    <w:p w14:paraId="15528BEE" w14:textId="5DBCB3AA" w:rsidR="00AD5C99" w:rsidRDefault="00AD5C99" w:rsidP="00E24440">
      <w:pPr>
        <w:rPr>
          <w:rFonts w:eastAsia="Calibri"/>
        </w:rPr>
      </w:pPr>
      <w:r>
        <w:rPr>
          <w:rFonts w:eastAsia="Calibri"/>
        </w:rPr>
        <w:t xml:space="preserve">Load testing differs from stress testing, which evaluates the extent to which a system keeps working when subjected to extreme workloads or when some of its hardware or software has been compromised. The </w:t>
      </w:r>
      <w:r w:rsidR="00B01629">
        <w:rPr>
          <w:rFonts w:eastAsia="Calibri"/>
        </w:rPr>
        <w:t xml:space="preserve">primary </w:t>
      </w:r>
      <w:proofErr w:type="gramStart"/>
      <w:r w:rsidR="00B01629">
        <w:rPr>
          <w:rFonts w:eastAsia="Calibri"/>
        </w:rPr>
        <w:t>goal</w:t>
      </w:r>
      <w:r>
        <w:rPr>
          <w:rFonts w:eastAsia="Calibri"/>
        </w:rPr>
        <w:t xml:space="preserve">  of</w:t>
      </w:r>
      <w:proofErr w:type="gramEnd"/>
      <w:r>
        <w:rPr>
          <w:rFonts w:eastAsia="Calibri"/>
        </w:rPr>
        <w:t xml:space="preserve">  load  testing  is  to  define  the  maximum  amount  of work  a  system  can  handle  without significant performance degradation.</w:t>
      </w:r>
    </w:p>
    <w:p w14:paraId="1ACED5F9" w14:textId="77777777" w:rsidR="00AD5C99" w:rsidRDefault="00AD5C99" w:rsidP="00E24440"/>
    <w:p w14:paraId="4CF86DBF" w14:textId="22D2BDA5" w:rsidR="0084487C" w:rsidRPr="0084487C" w:rsidRDefault="00800C84" w:rsidP="00B11F3E">
      <w:pPr>
        <w:rPr>
          <w:rFonts w:eastAsia="Calibri"/>
        </w:rPr>
      </w:pPr>
      <w:r>
        <w:rPr>
          <w:rFonts w:eastAsia="Calibri"/>
        </w:rPr>
        <w:t xml:space="preserve">Performance </w:t>
      </w:r>
      <w:proofErr w:type="gramStart"/>
      <w:r>
        <w:rPr>
          <w:rFonts w:eastAsia="Calibri"/>
        </w:rPr>
        <w:t>and</w:t>
      </w:r>
      <w:r w:rsidR="00AD5C99">
        <w:rPr>
          <w:rFonts w:eastAsia="Calibri"/>
        </w:rPr>
        <w:t xml:space="preserve">  load</w:t>
      </w:r>
      <w:proofErr w:type="gramEnd"/>
      <w:r w:rsidR="00AD5C99">
        <w:rPr>
          <w:rFonts w:eastAsia="Calibri"/>
        </w:rPr>
        <w:t xml:space="preserve">  testing  is  normally  performed  in  order  to  validate  multi-client-server  complex system. This load test scenario is based on </w:t>
      </w:r>
      <w:r>
        <w:rPr>
          <w:rFonts w:eastAsia="Calibri"/>
        </w:rPr>
        <w:t>transactions,</w:t>
      </w:r>
      <w:r w:rsidR="0084487C">
        <w:rPr>
          <w:rFonts w:eastAsia="Calibri"/>
        </w:rPr>
        <w:t xml:space="preserve"> </w:t>
      </w:r>
      <w:r w:rsidR="0084487C" w:rsidRPr="0084487C">
        <w:rPr>
          <w:rFonts w:eastAsia="Calibri"/>
        </w:rPr>
        <w:t>we need to test static QR code</w:t>
      </w:r>
    </w:p>
    <w:p w14:paraId="719709E8" w14:textId="0E6EECB5" w:rsidR="0084487C" w:rsidRPr="00307DDC" w:rsidRDefault="0084487C" w:rsidP="00307DDC">
      <w:pPr>
        <w:pStyle w:val="ListParagraph"/>
        <w:numPr>
          <w:ilvl w:val="0"/>
          <w:numId w:val="7"/>
        </w:numPr>
        <w:rPr>
          <w:rFonts w:eastAsia="Calibri"/>
        </w:rPr>
      </w:pPr>
      <w:r w:rsidRPr="00307DDC">
        <w:rPr>
          <w:rFonts w:eastAsia="Calibri"/>
        </w:rPr>
        <w:t>There is already a static QR code generate for each cashier</w:t>
      </w:r>
    </w:p>
    <w:p w14:paraId="4A63FB19" w14:textId="5B1FF0A2" w:rsidR="0084487C" w:rsidRPr="00307DDC" w:rsidRDefault="0084487C" w:rsidP="00307DDC">
      <w:pPr>
        <w:pStyle w:val="ListParagraph"/>
        <w:numPr>
          <w:ilvl w:val="0"/>
          <w:numId w:val="7"/>
        </w:numPr>
        <w:rPr>
          <w:rFonts w:eastAsia="Calibri"/>
        </w:rPr>
      </w:pPr>
      <w:r w:rsidRPr="00307DDC">
        <w:rPr>
          <w:rFonts w:eastAsia="Calibri"/>
        </w:rPr>
        <w:t>when a customer makes a transaction by scanning that in any payment app, we receive a call from ICICI with a response on above URL with given json.</w:t>
      </w:r>
    </w:p>
    <w:p w14:paraId="78A4C49F" w14:textId="40A3D3F5" w:rsidR="0084487C" w:rsidRPr="00307DDC" w:rsidRDefault="0084487C" w:rsidP="00307DDC">
      <w:pPr>
        <w:pStyle w:val="ListParagraph"/>
        <w:numPr>
          <w:ilvl w:val="0"/>
          <w:numId w:val="7"/>
        </w:numPr>
        <w:rPr>
          <w:rFonts w:eastAsia="Calibri"/>
        </w:rPr>
      </w:pPr>
      <w:proofErr w:type="spellStart"/>
      <w:r w:rsidRPr="00307DDC">
        <w:rPr>
          <w:rFonts w:eastAsia="Calibri"/>
        </w:rPr>
        <w:t>merchantTranId</w:t>
      </w:r>
      <w:proofErr w:type="spellEnd"/>
      <w:r w:rsidRPr="00307DDC">
        <w:rPr>
          <w:rFonts w:eastAsia="Calibri"/>
        </w:rPr>
        <w:t xml:space="preserve"> is the key we use for identifying the transaction. this is what we pass along when we create a QR code (must be unique and must contain TESTSTATIC as </w:t>
      </w:r>
      <w:r w:rsidR="008123DA" w:rsidRPr="00307DDC">
        <w:rPr>
          <w:rFonts w:eastAsia="Calibri"/>
        </w:rPr>
        <w:t>prefix)</w:t>
      </w:r>
      <w:r w:rsidRPr="00307DDC">
        <w:rPr>
          <w:rFonts w:eastAsia="Calibri"/>
        </w:rPr>
        <w:t> </w:t>
      </w:r>
    </w:p>
    <w:p w14:paraId="64180018" w14:textId="413AE153" w:rsidR="0084487C" w:rsidRPr="00307DDC" w:rsidRDefault="0084487C" w:rsidP="00307DDC">
      <w:pPr>
        <w:pStyle w:val="ListParagraph"/>
        <w:numPr>
          <w:ilvl w:val="0"/>
          <w:numId w:val="7"/>
        </w:numPr>
        <w:rPr>
          <w:rFonts w:eastAsia="Calibri"/>
        </w:rPr>
      </w:pPr>
      <w:r w:rsidRPr="00307DDC">
        <w:rPr>
          <w:rFonts w:eastAsia="Calibri"/>
        </w:rPr>
        <w:t xml:space="preserve">on SUCCESS callback we send a notification to merchant using FCM token or Pushy token </w:t>
      </w:r>
      <w:r w:rsidR="000C7C9C" w:rsidRPr="00307DDC">
        <w:rPr>
          <w:rFonts w:eastAsia="Calibri"/>
        </w:rPr>
        <w:t>(whatever</w:t>
      </w:r>
      <w:r w:rsidRPr="00307DDC">
        <w:rPr>
          <w:rFonts w:eastAsia="Calibri"/>
        </w:rPr>
        <w:t xml:space="preserve"> is available depending upon </w:t>
      </w:r>
      <w:r w:rsidR="000C7C9C" w:rsidRPr="00307DDC">
        <w:rPr>
          <w:rFonts w:eastAsia="Calibri"/>
        </w:rPr>
        <w:t>device)</w:t>
      </w:r>
    </w:p>
    <w:p w14:paraId="1FF93E7B" w14:textId="77777777" w:rsidR="00900DB4" w:rsidRDefault="00900DB4" w:rsidP="00E24440">
      <w:pPr>
        <w:rPr>
          <w:rFonts w:eastAsia="Calibri"/>
        </w:rPr>
      </w:pPr>
    </w:p>
    <w:p w14:paraId="0C0873B1" w14:textId="77777777" w:rsidR="00900DB4" w:rsidRDefault="00900DB4" w:rsidP="00E24440"/>
    <w:p w14:paraId="7B03CA5F" w14:textId="77777777" w:rsidR="00513866" w:rsidRDefault="00900DB4" w:rsidP="00E24440">
      <w:pPr>
        <w:rPr>
          <w:sz w:val="16"/>
          <w:szCs w:val="16"/>
        </w:rPr>
      </w:pPr>
      <w:r w:rsidRPr="00513866">
        <w:rPr>
          <w:sz w:val="16"/>
          <w:szCs w:val="16"/>
        </w:rPr>
        <w:t xml:space="preserve">ICICI Call back request json -  </w:t>
      </w:r>
    </w:p>
    <w:p w14:paraId="3B4AFC48" w14:textId="464FB5F1" w:rsidR="00900DB4" w:rsidRPr="00513866" w:rsidRDefault="00900DB4" w:rsidP="00E24440">
      <w:pPr>
        <w:rPr>
          <w:sz w:val="16"/>
          <w:szCs w:val="16"/>
        </w:rPr>
      </w:pPr>
      <w:r w:rsidRPr="00513866">
        <w:rPr>
          <w:sz w:val="16"/>
          <w:szCs w:val="16"/>
        </w:rPr>
        <w:t>{</w:t>
      </w:r>
    </w:p>
    <w:p w14:paraId="6A564105" w14:textId="30286F0F" w:rsidR="00D32413" w:rsidRPr="00B613C9" w:rsidRDefault="00900DB4" w:rsidP="00E24440">
      <w:pPr>
        <w:rPr>
          <w:sz w:val="16"/>
          <w:szCs w:val="16"/>
        </w:rPr>
      </w:pPr>
      <w:r w:rsidRPr="00513866">
        <w:rPr>
          <w:sz w:val="16"/>
          <w:szCs w:val="16"/>
        </w:rPr>
        <w:t>"</w:t>
      </w:r>
      <w:proofErr w:type="spellStart"/>
      <w:r w:rsidRPr="00513866">
        <w:rPr>
          <w:sz w:val="16"/>
          <w:szCs w:val="16"/>
        </w:rPr>
        <w:t>merchantId</w:t>
      </w:r>
      <w:proofErr w:type="spellEnd"/>
      <w:proofErr w:type="gramStart"/>
      <w:r w:rsidRPr="00513866">
        <w:rPr>
          <w:sz w:val="16"/>
          <w:szCs w:val="16"/>
        </w:rPr>
        <w:t>" :</w:t>
      </w:r>
      <w:proofErr w:type="gramEnd"/>
      <w:r w:rsidRPr="00513866">
        <w:rPr>
          <w:sz w:val="16"/>
          <w:szCs w:val="16"/>
        </w:rPr>
        <w:t xml:space="preserve"> "XXXXX",</w:t>
      </w:r>
      <w:r w:rsidRPr="00513866">
        <w:rPr>
          <w:sz w:val="16"/>
          <w:szCs w:val="16"/>
        </w:rPr>
        <w:br/>
        <w:t>"</w:t>
      </w:r>
      <w:proofErr w:type="spellStart"/>
      <w:r w:rsidRPr="00513866">
        <w:rPr>
          <w:sz w:val="16"/>
          <w:szCs w:val="16"/>
        </w:rPr>
        <w:t>subMerchantId</w:t>
      </w:r>
      <w:proofErr w:type="spellEnd"/>
      <w:r w:rsidRPr="00513866">
        <w:rPr>
          <w:sz w:val="16"/>
          <w:szCs w:val="16"/>
        </w:rPr>
        <w:t>" : "XXXX",</w:t>
      </w:r>
      <w:r w:rsidRPr="00513866">
        <w:rPr>
          <w:sz w:val="16"/>
          <w:szCs w:val="16"/>
        </w:rPr>
        <w:br/>
        <w:t>"</w:t>
      </w:r>
      <w:proofErr w:type="spellStart"/>
      <w:r w:rsidRPr="00513866">
        <w:rPr>
          <w:sz w:val="16"/>
          <w:szCs w:val="16"/>
        </w:rPr>
        <w:t>terminalId</w:t>
      </w:r>
      <w:proofErr w:type="spellEnd"/>
      <w:r w:rsidRPr="00513866">
        <w:rPr>
          <w:sz w:val="16"/>
          <w:szCs w:val="16"/>
        </w:rPr>
        <w:t>" : "XXXX",</w:t>
      </w:r>
      <w:r w:rsidRPr="00513866">
        <w:rPr>
          <w:sz w:val="16"/>
          <w:szCs w:val="16"/>
        </w:rPr>
        <w:br/>
        <w:t>"</w:t>
      </w:r>
      <w:proofErr w:type="spellStart"/>
      <w:r w:rsidRPr="00513866">
        <w:rPr>
          <w:sz w:val="16"/>
          <w:szCs w:val="16"/>
        </w:rPr>
        <w:t>BankRRN</w:t>
      </w:r>
      <w:proofErr w:type="spellEnd"/>
      <w:r w:rsidRPr="00513866">
        <w:rPr>
          <w:sz w:val="16"/>
          <w:szCs w:val="16"/>
        </w:rPr>
        <w:t>" : "105012733421",</w:t>
      </w:r>
      <w:r w:rsidRPr="00513866">
        <w:rPr>
          <w:sz w:val="16"/>
          <w:szCs w:val="16"/>
        </w:rPr>
        <w:br/>
        <w:t>"</w:t>
      </w:r>
      <w:proofErr w:type="spellStart"/>
      <w:r w:rsidRPr="00513866">
        <w:rPr>
          <w:sz w:val="16"/>
          <w:szCs w:val="16"/>
        </w:rPr>
        <w:t>merchantTranId</w:t>
      </w:r>
      <w:proofErr w:type="spellEnd"/>
      <w:r w:rsidRPr="00513866">
        <w:rPr>
          <w:sz w:val="16"/>
          <w:szCs w:val="16"/>
        </w:rPr>
        <w:t>" : "TESTSTATIC771964",</w:t>
      </w:r>
      <w:r w:rsidRPr="00513866">
        <w:rPr>
          <w:sz w:val="16"/>
          <w:szCs w:val="16"/>
        </w:rPr>
        <w:br/>
        <w:t>"</w:t>
      </w:r>
      <w:proofErr w:type="spellStart"/>
      <w:r w:rsidRPr="00513866">
        <w:rPr>
          <w:sz w:val="16"/>
          <w:szCs w:val="16"/>
        </w:rPr>
        <w:t>PayerName</w:t>
      </w:r>
      <w:proofErr w:type="spellEnd"/>
      <w:r w:rsidRPr="00513866">
        <w:rPr>
          <w:sz w:val="16"/>
          <w:szCs w:val="16"/>
        </w:rPr>
        <w:t>" : "null",</w:t>
      </w:r>
      <w:r w:rsidRPr="00513866">
        <w:rPr>
          <w:sz w:val="16"/>
          <w:szCs w:val="16"/>
        </w:rPr>
        <w:br/>
        <w:t>"</w:t>
      </w:r>
      <w:proofErr w:type="spellStart"/>
      <w:r w:rsidRPr="00513866">
        <w:rPr>
          <w:sz w:val="16"/>
          <w:szCs w:val="16"/>
        </w:rPr>
        <w:t>PayerMobile</w:t>
      </w:r>
      <w:proofErr w:type="spellEnd"/>
      <w:r w:rsidRPr="00513866">
        <w:rPr>
          <w:sz w:val="16"/>
          <w:szCs w:val="16"/>
        </w:rPr>
        <w:t>" : "0000000000",</w:t>
      </w:r>
      <w:r w:rsidRPr="00513866">
        <w:rPr>
          <w:sz w:val="16"/>
          <w:szCs w:val="16"/>
        </w:rPr>
        <w:br/>
        <w:t>"</w:t>
      </w:r>
      <w:proofErr w:type="spellStart"/>
      <w:r w:rsidRPr="00513866">
        <w:rPr>
          <w:sz w:val="16"/>
          <w:szCs w:val="16"/>
        </w:rPr>
        <w:t>PayerVA</w:t>
      </w:r>
      <w:proofErr w:type="spellEnd"/>
      <w:r w:rsidRPr="00513866">
        <w:rPr>
          <w:sz w:val="16"/>
          <w:szCs w:val="16"/>
        </w:rPr>
        <w:t>" : "</w:t>
      </w:r>
      <w:proofErr w:type="spellStart"/>
      <w:r w:rsidRPr="00513866">
        <w:rPr>
          <w:sz w:val="16"/>
          <w:szCs w:val="16"/>
        </w:rPr>
        <w:t>abc@abc</w:t>
      </w:r>
      <w:proofErr w:type="spellEnd"/>
      <w:r w:rsidRPr="00513866">
        <w:rPr>
          <w:sz w:val="16"/>
          <w:szCs w:val="16"/>
        </w:rPr>
        <w:t>",</w:t>
      </w:r>
      <w:r w:rsidRPr="00513866">
        <w:rPr>
          <w:sz w:val="16"/>
          <w:szCs w:val="16"/>
        </w:rPr>
        <w:br/>
        <w:t>"</w:t>
      </w:r>
      <w:proofErr w:type="spellStart"/>
      <w:r w:rsidRPr="00513866">
        <w:rPr>
          <w:sz w:val="16"/>
          <w:szCs w:val="16"/>
        </w:rPr>
        <w:t>PayerAmount</w:t>
      </w:r>
      <w:proofErr w:type="spellEnd"/>
      <w:r w:rsidRPr="00513866">
        <w:rPr>
          <w:sz w:val="16"/>
          <w:szCs w:val="16"/>
        </w:rPr>
        <w:t>" : "1.00",</w:t>
      </w:r>
      <w:r w:rsidRPr="00513866">
        <w:rPr>
          <w:sz w:val="16"/>
          <w:szCs w:val="16"/>
        </w:rPr>
        <w:br/>
        <w:t>"</w:t>
      </w:r>
      <w:proofErr w:type="spellStart"/>
      <w:r w:rsidRPr="00513866">
        <w:rPr>
          <w:sz w:val="16"/>
          <w:szCs w:val="16"/>
        </w:rPr>
        <w:t>TxnStatus</w:t>
      </w:r>
      <w:proofErr w:type="spellEnd"/>
      <w:r w:rsidRPr="00513866">
        <w:rPr>
          <w:sz w:val="16"/>
          <w:szCs w:val="16"/>
        </w:rPr>
        <w:t>" : "SUCCESS",</w:t>
      </w:r>
      <w:r w:rsidRPr="00513866">
        <w:rPr>
          <w:sz w:val="16"/>
          <w:szCs w:val="16"/>
        </w:rPr>
        <w:br/>
        <w:t>"</w:t>
      </w:r>
      <w:proofErr w:type="spellStart"/>
      <w:r w:rsidRPr="00513866">
        <w:rPr>
          <w:sz w:val="16"/>
          <w:szCs w:val="16"/>
        </w:rPr>
        <w:t>TxnInitDate</w:t>
      </w:r>
      <w:proofErr w:type="spellEnd"/>
      <w:r w:rsidRPr="00513866">
        <w:rPr>
          <w:sz w:val="16"/>
          <w:szCs w:val="16"/>
        </w:rPr>
        <w:t>" : "20210219122133",</w:t>
      </w:r>
      <w:r w:rsidRPr="00513866">
        <w:rPr>
          <w:sz w:val="16"/>
          <w:szCs w:val="16"/>
        </w:rPr>
        <w:br/>
        <w:t>"</w:t>
      </w:r>
      <w:proofErr w:type="spellStart"/>
      <w:r w:rsidRPr="00513866">
        <w:rPr>
          <w:sz w:val="16"/>
          <w:szCs w:val="16"/>
        </w:rPr>
        <w:t>TxnCompletionDate</w:t>
      </w:r>
      <w:proofErr w:type="spellEnd"/>
      <w:r w:rsidRPr="00513866">
        <w:rPr>
          <w:sz w:val="16"/>
          <w:szCs w:val="16"/>
        </w:rPr>
        <w:t>" : "20210219201030"</w:t>
      </w:r>
      <w:r w:rsidRPr="00513866">
        <w:rPr>
          <w:sz w:val="16"/>
          <w:szCs w:val="16"/>
        </w:rPr>
        <w:br/>
        <w:t>}</w:t>
      </w:r>
    </w:p>
    <w:p w14:paraId="39A25DB8" w14:textId="6A967CD1" w:rsidR="00D32413" w:rsidRDefault="00BB386E" w:rsidP="00E24440">
      <w:pPr>
        <w:rPr>
          <w:rFonts w:eastAsia="Calibri"/>
        </w:rPr>
        <w:sectPr w:rsidR="00D32413">
          <w:type w:val="continuous"/>
          <w:pgSz w:w="12240" w:h="15840"/>
          <w:pgMar w:top="1140" w:right="1340" w:bottom="280" w:left="1340" w:header="720" w:footer="720" w:gutter="0"/>
          <w:cols w:space="720"/>
        </w:sectPr>
      </w:pPr>
      <w:r>
        <w:rPr>
          <w:rFonts w:eastAsia="Calibri"/>
        </w:rPr>
        <w:t xml:space="preserve">                 </w:t>
      </w:r>
    </w:p>
    <w:p w14:paraId="77B53244" w14:textId="23D3C777" w:rsidR="00D32413" w:rsidRDefault="00D32413" w:rsidP="00E24440">
      <w:pPr>
        <w:rPr>
          <w:rFonts w:eastAsia="Calibri"/>
        </w:rPr>
        <w:sectPr w:rsidR="00D32413">
          <w:type w:val="continuous"/>
          <w:pgSz w:w="12240" w:h="15840"/>
          <w:pgMar w:top="1140" w:right="1340" w:bottom="280" w:left="1340" w:header="720" w:footer="720" w:gutter="0"/>
          <w:cols w:num="2" w:space="720" w:equalWidth="0">
            <w:col w:w="1699" w:space="669"/>
            <w:col w:w="7192"/>
          </w:cols>
        </w:sectPr>
      </w:pPr>
    </w:p>
    <w:p w14:paraId="64F7154A" w14:textId="2E874082" w:rsidR="00D32413" w:rsidRDefault="00D32413" w:rsidP="00E24440"/>
    <w:p w14:paraId="15C27E97" w14:textId="617F25A5" w:rsidR="00597971" w:rsidRDefault="00597971" w:rsidP="00E24440"/>
    <w:p w14:paraId="65D40D05" w14:textId="7A0801DE" w:rsidR="00597971" w:rsidRDefault="00597971" w:rsidP="00E24440"/>
    <w:p w14:paraId="203C90C5" w14:textId="77777777" w:rsidR="00597971" w:rsidRDefault="00597971" w:rsidP="00E24440"/>
    <w:p w14:paraId="75F8A9C5" w14:textId="014B6165" w:rsidR="00D32413" w:rsidRDefault="00BB386E" w:rsidP="002048D0">
      <w:pPr>
        <w:pStyle w:val="Heading2"/>
        <w:rPr>
          <w:rFonts w:eastAsia="Cambria"/>
        </w:rPr>
      </w:pPr>
      <w:bookmarkStart w:id="6" w:name="_Toc65013783"/>
      <w:r>
        <w:rPr>
          <w:rFonts w:eastAsia="Cambria"/>
        </w:rPr>
        <w:lastRenderedPageBreak/>
        <w:t>Load Test Hardware and OS</w:t>
      </w:r>
      <w:bookmarkEnd w:id="6"/>
    </w:p>
    <w:p w14:paraId="1C792D13" w14:textId="77777777" w:rsidR="00D32413" w:rsidRPr="000014D9" w:rsidRDefault="00D32413" w:rsidP="00E24440"/>
    <w:p w14:paraId="723746E6" w14:textId="2C9A0B69" w:rsidR="00D32413" w:rsidRPr="000014D9" w:rsidRDefault="00BB386E" w:rsidP="00531260">
      <w:pPr>
        <w:ind w:firstLine="720"/>
        <w:rPr>
          <w:rFonts w:eastAsia="Calibri"/>
        </w:rPr>
      </w:pPr>
      <w:r w:rsidRPr="000014D9">
        <w:rPr>
          <w:rFonts w:eastAsia="Calibri"/>
        </w:rPr>
        <w:t>Load test hardware requirements depend on mainly on the footprint of the virtual client that creates load on the EXAMPLE server side. In the EXAMPLE Web APP system, the client is a Web browser that buffers thousands of EXAMPLES. That creates rather a fat client with huge memory requirements</w:t>
      </w:r>
      <w:r w:rsidR="00462CC7" w:rsidRPr="000014D9">
        <w:rPr>
          <w:rFonts w:eastAsia="Calibri"/>
        </w:rPr>
        <w:t>.</w:t>
      </w:r>
    </w:p>
    <w:p w14:paraId="4DA7CF6E" w14:textId="30216FBB" w:rsidR="00D32413" w:rsidRPr="00594E22" w:rsidRDefault="00BB386E" w:rsidP="00594E22">
      <w:pPr>
        <w:pStyle w:val="Heading3"/>
        <w:jc w:val="both"/>
        <w:rPr>
          <w:rFonts w:eastAsia="Calibri"/>
          <w:sz w:val="21"/>
          <w:szCs w:val="21"/>
        </w:rPr>
      </w:pPr>
      <w:bookmarkStart w:id="7" w:name="_Toc65013784"/>
      <w:r w:rsidRPr="00594E22">
        <w:rPr>
          <w:rFonts w:eastAsia="Calibri"/>
          <w:sz w:val="21"/>
          <w:szCs w:val="21"/>
        </w:rPr>
        <w:t>Minimum hardware requirements for Linux or Window</w:t>
      </w:r>
      <w:r w:rsidR="00A40865" w:rsidRPr="00594E22">
        <w:rPr>
          <w:rFonts w:eastAsia="Calibri"/>
          <w:sz w:val="21"/>
          <w:szCs w:val="21"/>
        </w:rPr>
        <w:t>s:</w:t>
      </w:r>
      <w:bookmarkEnd w:id="7"/>
    </w:p>
    <w:p w14:paraId="39CD7BC3" w14:textId="77777777" w:rsidR="00D32413" w:rsidRDefault="00D32413" w:rsidP="00E24440"/>
    <w:p w14:paraId="1B11C8A6" w14:textId="77777777" w:rsidR="00D32413" w:rsidRDefault="00D32413" w:rsidP="00E24440"/>
    <w:p w14:paraId="144B55DC" w14:textId="77777777" w:rsidR="00D32413" w:rsidRDefault="00BB386E" w:rsidP="00E24440">
      <w:pPr>
        <w:rPr>
          <w:rFonts w:eastAsia="Calibri"/>
        </w:rPr>
      </w:pPr>
      <w:r>
        <w:rPr>
          <w:rFonts w:eastAsia="Calibri"/>
        </w:rPr>
        <w:t>CPU                                    Intel® Core™ i5</w:t>
      </w:r>
    </w:p>
    <w:p w14:paraId="1E8564FC" w14:textId="066CE56F" w:rsidR="00837ADF" w:rsidRDefault="00BB386E" w:rsidP="00E24440">
      <w:pPr>
        <w:rPr>
          <w:rFonts w:eastAsia="Calibri"/>
        </w:rPr>
      </w:pPr>
      <w:r>
        <w:rPr>
          <w:rFonts w:eastAsia="Calibri"/>
        </w:rPr>
        <w:t xml:space="preserve">RAM                                   32 GB HD or SSD    500 GB </w:t>
      </w:r>
    </w:p>
    <w:p w14:paraId="29298C53" w14:textId="233E0CFF" w:rsidR="00D32413" w:rsidRDefault="00BB386E" w:rsidP="00E24440">
      <w:pPr>
        <w:rPr>
          <w:rFonts w:eastAsia="Calibri"/>
        </w:rPr>
      </w:pPr>
      <w:r>
        <w:rPr>
          <w:rFonts w:eastAsia="Calibri"/>
        </w:rPr>
        <w:t>Ethernet                            1 GB/s</w:t>
      </w:r>
    </w:p>
    <w:p w14:paraId="16725964" w14:textId="34FC3DD4" w:rsidR="00D32413" w:rsidRPr="002A7A1B" w:rsidRDefault="00BB386E" w:rsidP="00E24440">
      <w:pPr>
        <w:rPr>
          <w:rFonts w:eastAsia="Calibri"/>
        </w:rPr>
      </w:pPr>
      <w:r>
        <w:rPr>
          <w:rFonts w:eastAsia="Calibri"/>
        </w:rPr>
        <w:t>Internet bandwidth        30M UP, 30M DOWN</w:t>
      </w:r>
    </w:p>
    <w:p w14:paraId="3BDC209A" w14:textId="77777777" w:rsidR="00D32413" w:rsidRDefault="00D32413" w:rsidP="00E24440"/>
    <w:p w14:paraId="06DB9488" w14:textId="77777777" w:rsidR="00D32413" w:rsidRDefault="00BB386E" w:rsidP="00B9695B">
      <w:pPr>
        <w:pStyle w:val="Heading3"/>
        <w:rPr>
          <w:rFonts w:eastAsia="Calibri"/>
        </w:rPr>
      </w:pPr>
      <w:bookmarkStart w:id="8" w:name="_Toc65013785"/>
      <w:r w:rsidRPr="00B9695B">
        <w:t>Minimum</w:t>
      </w:r>
      <w:r w:rsidRPr="007619F3">
        <w:rPr>
          <w:rFonts w:eastAsia="Calibri"/>
        </w:rPr>
        <w:t xml:space="preserve"> OS and software </w:t>
      </w:r>
      <w:r w:rsidRPr="00594E22">
        <w:t>requirements</w:t>
      </w:r>
      <w:r w:rsidRPr="007619F3">
        <w:rPr>
          <w:rFonts w:eastAsia="Calibri"/>
        </w:rPr>
        <w:t xml:space="preserve"> for Linux</w:t>
      </w:r>
      <w:r>
        <w:rPr>
          <w:rFonts w:eastAsia="Calibri"/>
        </w:rPr>
        <w:t>:</w:t>
      </w:r>
      <w:bookmarkEnd w:id="8"/>
    </w:p>
    <w:p w14:paraId="30DDDE0E" w14:textId="77777777" w:rsidR="00D32413" w:rsidRDefault="00D32413" w:rsidP="00E24440"/>
    <w:p w14:paraId="4A9C7ED9" w14:textId="77777777" w:rsidR="00D32413" w:rsidRDefault="00D32413" w:rsidP="00E24440"/>
    <w:p w14:paraId="70BB3AC6" w14:textId="77777777" w:rsidR="00D32413" w:rsidRDefault="00BB386E" w:rsidP="00E24440">
      <w:pPr>
        <w:rPr>
          <w:rFonts w:eastAsia="Calibri"/>
        </w:rPr>
      </w:pPr>
      <w:r>
        <w:rPr>
          <w:rFonts w:eastAsia="Calibri"/>
        </w:rPr>
        <w:t>Linux Mint 18.3 64-bit</w:t>
      </w:r>
    </w:p>
    <w:p w14:paraId="11FD0ADE" w14:textId="0564451F" w:rsidR="00D32413" w:rsidRPr="005727B2" w:rsidRDefault="00BB386E" w:rsidP="00E24440">
      <w:pPr>
        <w:rPr>
          <w:rFonts w:eastAsia="Calibri"/>
        </w:rPr>
      </w:pPr>
      <w:r>
        <w:rPr>
          <w:rFonts w:eastAsia="Calibri"/>
        </w:rPr>
        <w:t>Java virtual machine 64-bit for LINUX VNC</w:t>
      </w:r>
    </w:p>
    <w:p w14:paraId="3396A1D8" w14:textId="77777777" w:rsidR="00D32413" w:rsidRDefault="00BB386E" w:rsidP="007619F3">
      <w:pPr>
        <w:pStyle w:val="Heading3"/>
        <w:rPr>
          <w:rFonts w:eastAsia="Calibri"/>
        </w:rPr>
      </w:pPr>
      <w:bookmarkStart w:id="9" w:name="_Toc65013786"/>
      <w:r w:rsidRPr="007619F3">
        <w:rPr>
          <w:rFonts w:eastAsia="Calibri"/>
          <w:sz w:val="21"/>
          <w:szCs w:val="21"/>
        </w:rPr>
        <w:t>Minimum OS and software requirements for Windows</w:t>
      </w:r>
      <w:r>
        <w:rPr>
          <w:rFonts w:eastAsia="Calibri"/>
        </w:rPr>
        <w:t>:</w:t>
      </w:r>
      <w:bookmarkEnd w:id="9"/>
    </w:p>
    <w:p w14:paraId="34CBA1FA" w14:textId="77777777" w:rsidR="00D32413" w:rsidRDefault="00D32413" w:rsidP="00E24440"/>
    <w:p w14:paraId="0311CABE" w14:textId="77777777" w:rsidR="00D32413" w:rsidRDefault="00D32413" w:rsidP="00E24440"/>
    <w:p w14:paraId="5C9B831C" w14:textId="77777777" w:rsidR="00D32413" w:rsidRDefault="00BB386E" w:rsidP="00E24440">
      <w:pPr>
        <w:rPr>
          <w:rFonts w:eastAsia="Calibri"/>
        </w:rPr>
      </w:pPr>
      <w:r>
        <w:rPr>
          <w:rFonts w:eastAsia="Calibri"/>
        </w:rPr>
        <w:t>MS</w:t>
      </w:r>
      <w:r>
        <w:rPr>
          <w:rFonts w:ascii="Arial" w:eastAsia="Arial" w:hAnsi="Arial" w:cs="Arial"/>
        </w:rPr>
        <w:t>-</w:t>
      </w:r>
      <w:r>
        <w:rPr>
          <w:rFonts w:eastAsia="Calibri"/>
        </w:rPr>
        <w:t>Windows Server 2012 R2 64-bit</w:t>
      </w:r>
    </w:p>
    <w:p w14:paraId="5501A9D5" w14:textId="77777777" w:rsidR="00D32413" w:rsidRDefault="00BB386E" w:rsidP="00E24440">
      <w:pPr>
        <w:rPr>
          <w:rFonts w:eastAsia="Calibri"/>
        </w:rPr>
      </w:pPr>
      <w:r>
        <w:rPr>
          <w:rFonts w:eastAsia="Calibri"/>
        </w:rPr>
        <w:t>Java virtual machine 64-bit for Window</w:t>
      </w:r>
    </w:p>
    <w:p w14:paraId="3BDD26FF" w14:textId="77777777" w:rsidR="00D32413" w:rsidRDefault="00BB386E" w:rsidP="00E24440">
      <w:pPr>
        <w:rPr>
          <w:rFonts w:eastAsia="Calibri"/>
        </w:rPr>
      </w:pPr>
      <w:r>
        <w:rPr>
          <w:rFonts w:eastAsia="Calibri"/>
        </w:rPr>
        <w:t>RDP</w:t>
      </w:r>
    </w:p>
    <w:p w14:paraId="2E2DDD94" w14:textId="77777777" w:rsidR="00D32413" w:rsidRDefault="00D32413" w:rsidP="00E24440"/>
    <w:p w14:paraId="4F461471" w14:textId="77777777" w:rsidR="00D32413" w:rsidRDefault="00D32413" w:rsidP="00E24440"/>
    <w:p w14:paraId="4E8B1894" w14:textId="2438B98B" w:rsidR="00D32413" w:rsidRDefault="00BB386E" w:rsidP="00F32AE8">
      <w:pPr>
        <w:pStyle w:val="Heading2"/>
        <w:rPr>
          <w:rFonts w:eastAsia="Cambria"/>
        </w:rPr>
      </w:pPr>
      <w:bookmarkStart w:id="10" w:name="_Toc65013787"/>
      <w:r>
        <w:rPr>
          <w:rFonts w:eastAsia="Cambria"/>
        </w:rPr>
        <w:t>Load Test Software</w:t>
      </w:r>
      <w:bookmarkEnd w:id="10"/>
    </w:p>
    <w:p w14:paraId="493AC453" w14:textId="77777777" w:rsidR="00D32413" w:rsidRDefault="00D32413" w:rsidP="00E24440"/>
    <w:p w14:paraId="53637BAF" w14:textId="77777777" w:rsidR="00D32413" w:rsidRDefault="00D32413" w:rsidP="00E24440"/>
    <w:p w14:paraId="2A8CCE67" w14:textId="77777777" w:rsidR="00D32413" w:rsidRDefault="00BB386E" w:rsidP="00E24440">
      <w:pPr>
        <w:rPr>
          <w:rFonts w:eastAsia="Calibri"/>
        </w:rPr>
      </w:pPr>
      <w:r>
        <w:rPr>
          <w:rFonts w:eastAsia="Calibri"/>
        </w:rPr>
        <w:t xml:space="preserve">The selected load generation environment is Apache JMeter™ version 4.0, with a standard and extra set of JMeter Plug-ins version </w:t>
      </w:r>
      <w:proofErr w:type="spellStart"/>
      <w:r>
        <w:rPr>
          <w:rFonts w:eastAsia="Calibri"/>
        </w:rPr>
        <w:t>x.x.x</w:t>
      </w:r>
      <w:proofErr w:type="spellEnd"/>
      <w:r>
        <w:rPr>
          <w:rFonts w:eastAsia="Calibri"/>
        </w:rPr>
        <w:t xml:space="preserve">. The Apache JMeter™ application is </w:t>
      </w:r>
      <w:proofErr w:type="gramStart"/>
      <w:r>
        <w:rPr>
          <w:rFonts w:eastAsia="Calibri"/>
        </w:rPr>
        <w:t>open source</w:t>
      </w:r>
      <w:proofErr w:type="gramEnd"/>
      <w:r>
        <w:rPr>
          <w:rFonts w:eastAsia="Calibri"/>
        </w:rPr>
        <w:t xml:space="preserve"> software, a 100% pure Java application designed to load test functional behavior and measure performance. It was originally designed for testing Web Applications but has since expanded to other test functions.</w:t>
      </w:r>
    </w:p>
    <w:p w14:paraId="76D7197C" w14:textId="77777777" w:rsidR="00D32413" w:rsidRDefault="00D32413" w:rsidP="00E24440"/>
    <w:p w14:paraId="34F9A29C" w14:textId="77777777" w:rsidR="00D32413" w:rsidRDefault="00BB386E" w:rsidP="00E24440">
      <w:pPr>
        <w:rPr>
          <w:rFonts w:eastAsia="Calibri"/>
        </w:rPr>
      </w:pPr>
      <w:r>
        <w:rPr>
          <w:rFonts w:eastAsia="Calibri"/>
        </w:rPr>
        <w:t>Apache JMeter™ may be used to test performance both on static and dynamic resources (files, Servlets, Perl scripts, Java Objects, Data Bases and Queries, FTP Servers and more). It can be used to simulate a heavy load on a server, network or object to test its strength or to analyze overall performance under different load types. Moreover, it can be used it to make a graphical analysis of performance or to test your server/script/object behavior under heavy concurrent load.</w:t>
      </w:r>
    </w:p>
    <w:p w14:paraId="67DFF830" w14:textId="77777777" w:rsidR="00D32413" w:rsidRDefault="00D32413" w:rsidP="00E24440"/>
    <w:p w14:paraId="1ADE8D84" w14:textId="48C8933B" w:rsidR="00D32413" w:rsidRPr="00531463" w:rsidRDefault="00BB386E" w:rsidP="00E24440">
      <w:pPr>
        <w:rPr>
          <w:rFonts w:eastAsia="Calibri"/>
        </w:rPr>
      </w:pPr>
      <w:r>
        <w:rPr>
          <w:rFonts w:eastAsia="Calibri"/>
        </w:rPr>
        <w:t>Apache JMeter™ supports load and performance test many different applications/server/protocol types:</w:t>
      </w:r>
    </w:p>
    <w:p w14:paraId="168CFBE2" w14:textId="77777777" w:rsidR="00531463" w:rsidRDefault="00531463" w:rsidP="00E24440">
      <w:pPr>
        <w:rPr>
          <w:rFonts w:eastAsia="Calibri"/>
        </w:rPr>
      </w:pPr>
    </w:p>
    <w:p w14:paraId="63EA5BA5" w14:textId="10D6ABE4" w:rsidR="00D32413" w:rsidRPr="00531463" w:rsidRDefault="00BB386E" w:rsidP="00E24440">
      <w:pPr>
        <w:rPr>
          <w:rFonts w:eastAsia="Calibri"/>
        </w:rPr>
      </w:pPr>
      <w:r>
        <w:rPr>
          <w:rFonts w:eastAsia="Calibri"/>
        </w:rPr>
        <w:t>Web - HTTP, HTTPS (Java, NodeJS, PHP, ASP.NET, …)</w:t>
      </w:r>
    </w:p>
    <w:p w14:paraId="6D00F437" w14:textId="39A7CD77" w:rsidR="00D32413" w:rsidRPr="00531463" w:rsidRDefault="00BB386E" w:rsidP="00E24440">
      <w:pPr>
        <w:rPr>
          <w:rFonts w:eastAsia="Calibri"/>
        </w:rPr>
      </w:pPr>
      <w:r>
        <w:rPr>
          <w:rFonts w:eastAsia="Calibri"/>
        </w:rPr>
        <w:t>SOAP / REST Webservices</w:t>
      </w:r>
    </w:p>
    <w:p w14:paraId="6F0B3502" w14:textId="75822931" w:rsidR="00D32413" w:rsidRPr="00531463" w:rsidRDefault="00BB386E" w:rsidP="00E24440">
      <w:pPr>
        <w:rPr>
          <w:rFonts w:eastAsia="Calibri"/>
        </w:rPr>
      </w:pPr>
      <w:r>
        <w:rPr>
          <w:rFonts w:eastAsia="Calibri"/>
        </w:rPr>
        <w:t>FTP</w:t>
      </w:r>
    </w:p>
    <w:p w14:paraId="1BFD811E" w14:textId="77777777" w:rsidR="00D32413" w:rsidRDefault="00BB386E" w:rsidP="00E24440">
      <w:pPr>
        <w:rPr>
          <w:rFonts w:eastAsia="Calibri"/>
        </w:rPr>
      </w:pPr>
      <w:r>
        <w:rPr>
          <w:rFonts w:eastAsia="Calibri"/>
        </w:rPr>
        <w:t>Database via JDBC LDAP</w:t>
      </w:r>
    </w:p>
    <w:p w14:paraId="674F2B3F" w14:textId="77777777" w:rsidR="00D32413" w:rsidRDefault="00BB386E" w:rsidP="00E24440">
      <w:pPr>
        <w:rPr>
          <w:rFonts w:eastAsia="Calibri"/>
        </w:rPr>
      </w:pPr>
      <w:r>
        <w:rPr>
          <w:rFonts w:eastAsia="Calibri"/>
        </w:rPr>
        <w:t>Message-oriented middleware (MOM) via JMS Mail - SMTP(S), POP3(S) and IMAP(S)</w:t>
      </w:r>
    </w:p>
    <w:p w14:paraId="68335E93" w14:textId="1D732A46" w:rsidR="00D32413" w:rsidRPr="00531463" w:rsidRDefault="00BB386E" w:rsidP="00E24440">
      <w:pPr>
        <w:rPr>
          <w:rFonts w:eastAsia="Calibri"/>
        </w:rPr>
      </w:pPr>
      <w:r>
        <w:rPr>
          <w:rFonts w:eastAsia="Calibri"/>
        </w:rPr>
        <w:t>Native commands or shell scripts</w:t>
      </w:r>
    </w:p>
    <w:p w14:paraId="04C87158" w14:textId="66298171" w:rsidR="00D32413" w:rsidRPr="00531463" w:rsidRDefault="00BB386E" w:rsidP="00E24440">
      <w:pPr>
        <w:rPr>
          <w:rFonts w:eastAsia="Calibri"/>
        </w:rPr>
      </w:pPr>
      <w:r>
        <w:rPr>
          <w:rFonts w:eastAsia="Calibri"/>
        </w:rPr>
        <w:lastRenderedPageBreak/>
        <w:t>TCP</w:t>
      </w:r>
    </w:p>
    <w:p w14:paraId="18B0EA14" w14:textId="4C8FC01D" w:rsidR="00D32413" w:rsidRDefault="00BB386E" w:rsidP="00E24440">
      <w:pPr>
        <w:rPr>
          <w:rFonts w:eastAsia="Calibri"/>
        </w:rPr>
      </w:pPr>
      <w:r>
        <w:rPr>
          <w:rFonts w:eastAsia="Calibri"/>
        </w:rPr>
        <w:t>Java Objects</w:t>
      </w:r>
    </w:p>
    <w:p w14:paraId="41C9E856" w14:textId="77777777" w:rsidR="0013097E" w:rsidRDefault="0013097E" w:rsidP="00E24440">
      <w:pPr>
        <w:rPr>
          <w:rFonts w:eastAsia="Calibri"/>
        </w:rPr>
      </w:pPr>
    </w:p>
    <w:p w14:paraId="40CD955B" w14:textId="77777777" w:rsidR="00D32413" w:rsidRDefault="00D32413" w:rsidP="00E24440"/>
    <w:p w14:paraId="29E79EF3" w14:textId="77777777" w:rsidR="00D32413" w:rsidRPr="00531463" w:rsidRDefault="00BB386E" w:rsidP="00E24440">
      <w:pPr>
        <w:rPr>
          <w:rFonts w:eastAsia="Calibri"/>
          <w:b/>
          <w:bCs/>
        </w:rPr>
      </w:pPr>
      <w:r w:rsidRPr="00531463">
        <w:rPr>
          <w:rFonts w:eastAsia="Calibri"/>
          <w:b/>
          <w:bCs/>
        </w:rPr>
        <w:t>Additional features:</w:t>
      </w:r>
    </w:p>
    <w:p w14:paraId="10B61EEF" w14:textId="77777777" w:rsidR="00D32413" w:rsidRDefault="00D32413" w:rsidP="00E24440"/>
    <w:p w14:paraId="35CD63EF" w14:textId="77777777" w:rsidR="00D32413" w:rsidRDefault="00BB386E" w:rsidP="00E24440">
      <w:pPr>
        <w:rPr>
          <w:rFonts w:eastAsia="Calibri"/>
        </w:rPr>
      </w:pPr>
      <w:r>
        <w:rPr>
          <w:rFonts w:eastAsia="Calibri"/>
        </w:rPr>
        <w:t>Full featured Test IDE that allows fast Test Plan recording (from Browsers or native applications), building and debugging.</w:t>
      </w:r>
    </w:p>
    <w:p w14:paraId="237F88A4" w14:textId="77777777" w:rsidR="00D32413" w:rsidRDefault="00D32413" w:rsidP="00E24440"/>
    <w:p w14:paraId="6EA9B39F" w14:textId="77777777" w:rsidR="00D32413" w:rsidRDefault="00BB386E" w:rsidP="00E24440">
      <w:pPr>
        <w:rPr>
          <w:rFonts w:eastAsia="Calibri"/>
        </w:rPr>
      </w:pPr>
      <w:r>
        <w:rPr>
          <w:rFonts w:eastAsia="Calibri"/>
        </w:rPr>
        <w:t>Command-line mode (</w:t>
      </w:r>
      <w:proofErr w:type="gramStart"/>
      <w:r>
        <w:rPr>
          <w:rFonts w:eastAsia="Calibri"/>
        </w:rPr>
        <w:t>Non GUI</w:t>
      </w:r>
      <w:proofErr w:type="gramEnd"/>
      <w:r>
        <w:rPr>
          <w:rFonts w:eastAsia="Calibri"/>
        </w:rPr>
        <w:t xml:space="preserve"> / headless mode) to load test from any Java compatible OS</w:t>
      </w:r>
    </w:p>
    <w:p w14:paraId="7F5CD5DE" w14:textId="77777777" w:rsidR="00D32413" w:rsidRDefault="00BB386E" w:rsidP="00E24440">
      <w:pPr>
        <w:rPr>
          <w:rFonts w:eastAsia="Calibri"/>
        </w:rPr>
      </w:pPr>
      <w:r>
        <w:rPr>
          <w:rFonts w:eastAsia="Calibri"/>
        </w:rPr>
        <w:t>(Linux, Windows, Mac OSX, …)</w:t>
      </w:r>
    </w:p>
    <w:p w14:paraId="27859046" w14:textId="77777777" w:rsidR="00D32413" w:rsidRDefault="00D32413" w:rsidP="00E24440"/>
    <w:p w14:paraId="49FC9330" w14:textId="77777777" w:rsidR="00D32413" w:rsidRDefault="00BB386E" w:rsidP="00E24440">
      <w:pPr>
        <w:rPr>
          <w:rFonts w:eastAsia="Calibri"/>
        </w:rPr>
      </w:pPr>
      <w:r>
        <w:rPr>
          <w:rFonts w:eastAsia="Calibri"/>
        </w:rPr>
        <w:t>A complete and ready to present dynamic HTML report</w:t>
      </w:r>
    </w:p>
    <w:p w14:paraId="79A77665" w14:textId="77777777" w:rsidR="00D32413" w:rsidRDefault="00D32413" w:rsidP="00E24440"/>
    <w:p w14:paraId="2875F85B" w14:textId="77777777" w:rsidR="00D32413" w:rsidRDefault="00BB386E" w:rsidP="00E24440">
      <w:pPr>
        <w:rPr>
          <w:rFonts w:eastAsia="Calibri"/>
        </w:rPr>
      </w:pPr>
      <w:r>
        <w:rPr>
          <w:rFonts w:eastAsia="Calibri"/>
        </w:rPr>
        <w:t xml:space="preserve">Easy correlation through ability to extract data from most popular response formats, HTML, </w:t>
      </w:r>
      <w:proofErr w:type="gramStart"/>
      <w:r>
        <w:rPr>
          <w:rFonts w:eastAsia="Calibri"/>
        </w:rPr>
        <w:t>JSON ,</w:t>
      </w:r>
      <w:proofErr w:type="gramEnd"/>
      <w:r>
        <w:rPr>
          <w:rFonts w:eastAsia="Calibri"/>
        </w:rPr>
        <w:t xml:space="preserve"> XML or any textual format</w:t>
      </w:r>
    </w:p>
    <w:p w14:paraId="50C571AE" w14:textId="77777777" w:rsidR="00D32413" w:rsidRDefault="00D32413" w:rsidP="00E24440"/>
    <w:p w14:paraId="41A70A03" w14:textId="77777777" w:rsidR="00D32413" w:rsidRDefault="00BB386E" w:rsidP="00E24440">
      <w:pPr>
        <w:rPr>
          <w:rFonts w:eastAsia="Calibri"/>
        </w:rPr>
      </w:pPr>
      <w:r>
        <w:rPr>
          <w:rFonts w:eastAsia="Calibri"/>
        </w:rPr>
        <w:t>Complete portability and 100% Java purity.</w:t>
      </w:r>
    </w:p>
    <w:p w14:paraId="4037DAD9" w14:textId="77777777" w:rsidR="00D32413" w:rsidRDefault="00D32413" w:rsidP="00E24440"/>
    <w:p w14:paraId="39D394CB" w14:textId="77777777" w:rsidR="00D32413" w:rsidRDefault="00BB386E" w:rsidP="00E24440">
      <w:pPr>
        <w:rPr>
          <w:rFonts w:eastAsia="Calibri"/>
        </w:rPr>
      </w:pPr>
      <w:r>
        <w:rPr>
          <w:rFonts w:eastAsia="Calibri"/>
        </w:rPr>
        <w:t>Full multi-threading framework allows concurrent sampling by many threads and simultaneous sampling of different functions by separate thread groups.</w:t>
      </w:r>
    </w:p>
    <w:p w14:paraId="0500010C" w14:textId="77777777" w:rsidR="00D32413" w:rsidRDefault="00D32413" w:rsidP="00E24440"/>
    <w:p w14:paraId="6C34DFE8" w14:textId="77777777" w:rsidR="00D32413" w:rsidRDefault="00BB386E" w:rsidP="00E24440">
      <w:pPr>
        <w:rPr>
          <w:rFonts w:eastAsia="Calibri"/>
        </w:rPr>
      </w:pPr>
      <w:r>
        <w:rPr>
          <w:rFonts w:eastAsia="Calibri"/>
        </w:rPr>
        <w:t>Caching and offline analysis/replaying of test results. Highly Extensible core:</w:t>
      </w:r>
    </w:p>
    <w:p w14:paraId="437EAA1D" w14:textId="77777777" w:rsidR="00D32413" w:rsidRDefault="00BB386E" w:rsidP="00E24440">
      <w:pPr>
        <w:rPr>
          <w:rFonts w:eastAsia="Calibri"/>
        </w:rPr>
      </w:pPr>
      <w:r>
        <w:rPr>
          <w:rFonts w:eastAsia="Calibri"/>
        </w:rPr>
        <w:t>Pluggable Samplers allow unlimited testing capabilities.</w:t>
      </w:r>
    </w:p>
    <w:p w14:paraId="6D50E47D" w14:textId="77777777" w:rsidR="00D32413" w:rsidRDefault="00D32413" w:rsidP="00E24440"/>
    <w:p w14:paraId="535A73F7" w14:textId="77777777" w:rsidR="00D32413" w:rsidRDefault="00BB386E" w:rsidP="00E24440">
      <w:pPr>
        <w:rPr>
          <w:rFonts w:eastAsia="Calibri"/>
        </w:rPr>
      </w:pPr>
      <w:r>
        <w:rPr>
          <w:rFonts w:eastAsia="Calibri"/>
        </w:rPr>
        <w:t xml:space="preserve">Scriptable Samplers (JSR223-compatible languages like Groovy and </w:t>
      </w:r>
      <w:proofErr w:type="spellStart"/>
      <w:r>
        <w:rPr>
          <w:rFonts w:eastAsia="Calibri"/>
        </w:rPr>
        <w:t>BeanShell</w:t>
      </w:r>
      <w:proofErr w:type="spellEnd"/>
      <w:r>
        <w:rPr>
          <w:rFonts w:eastAsia="Calibri"/>
        </w:rPr>
        <w:t>) Several load statistics may be chosen with pluggable timers.</w:t>
      </w:r>
    </w:p>
    <w:p w14:paraId="501F9B94" w14:textId="77777777" w:rsidR="00D32413" w:rsidRDefault="00BB386E" w:rsidP="00E24440">
      <w:pPr>
        <w:rPr>
          <w:rFonts w:eastAsia="Calibri"/>
        </w:rPr>
      </w:pPr>
      <w:r>
        <w:rPr>
          <w:rFonts w:eastAsia="Calibri"/>
        </w:rPr>
        <w:t>Data analysis and visualization plugins allow great extensibility as well as personalization. Functions can be used to provide dynamic input to a test or provide data manipulation.</w:t>
      </w:r>
    </w:p>
    <w:p w14:paraId="67A0563A" w14:textId="6A1D13E3" w:rsidR="00D32413" w:rsidRDefault="00BB386E" w:rsidP="00E24440">
      <w:pPr>
        <w:rPr>
          <w:rFonts w:eastAsia="Calibri"/>
        </w:rPr>
      </w:pPr>
      <w:r>
        <w:rPr>
          <w:rFonts w:eastAsia="Calibri"/>
        </w:rPr>
        <w:t xml:space="preserve">Easy Continuous Integration through 3rd party </w:t>
      </w:r>
      <w:r w:rsidR="007F0036">
        <w:rPr>
          <w:rFonts w:eastAsia="Calibri"/>
        </w:rPr>
        <w:t>Open-Source</w:t>
      </w:r>
      <w:r>
        <w:rPr>
          <w:rFonts w:eastAsia="Calibri"/>
        </w:rPr>
        <w:t xml:space="preserve"> libraries for Maven, Gradle and</w:t>
      </w:r>
    </w:p>
    <w:p w14:paraId="0D18EAA1" w14:textId="77777777" w:rsidR="00D32413" w:rsidRDefault="00BB386E" w:rsidP="00E24440">
      <w:pPr>
        <w:rPr>
          <w:rFonts w:eastAsia="Calibri"/>
        </w:rPr>
      </w:pPr>
      <w:r>
        <w:rPr>
          <w:rFonts w:eastAsia="Calibri"/>
        </w:rPr>
        <w:t>Jenkins</w:t>
      </w:r>
    </w:p>
    <w:p w14:paraId="0FEDEA1F" w14:textId="77777777" w:rsidR="00D32413" w:rsidRDefault="00D32413" w:rsidP="00E24440"/>
    <w:p w14:paraId="353B739D" w14:textId="77777777" w:rsidR="00D32413" w:rsidRDefault="00D32413" w:rsidP="00E24440"/>
    <w:p w14:paraId="2EB3C9D0" w14:textId="77777777" w:rsidR="00D32413" w:rsidRPr="00F7065E" w:rsidRDefault="00BB386E" w:rsidP="00E24440">
      <w:pPr>
        <w:rPr>
          <w:rFonts w:eastAsia="Calibri"/>
          <w:b/>
          <w:bCs/>
        </w:rPr>
      </w:pPr>
      <w:r w:rsidRPr="00F7065E">
        <w:rPr>
          <w:rFonts w:eastAsia="Calibri"/>
          <w:b/>
          <w:bCs/>
        </w:rPr>
        <w:t>NOTE - JMeter is not a browser:</w:t>
      </w:r>
    </w:p>
    <w:p w14:paraId="4251EA7B" w14:textId="77777777" w:rsidR="00D32413" w:rsidRDefault="00D32413" w:rsidP="00E24440"/>
    <w:p w14:paraId="5B9D5A2E" w14:textId="77777777" w:rsidR="00D32413" w:rsidRDefault="00D32413" w:rsidP="00E24440"/>
    <w:p w14:paraId="3E998D53" w14:textId="6779F938" w:rsidR="00D32413" w:rsidRDefault="00BB386E" w:rsidP="00F7065E">
      <w:pPr>
        <w:ind w:firstLine="720"/>
        <w:rPr>
          <w:rFonts w:eastAsia="Calibri"/>
        </w:rPr>
      </w:pPr>
      <w:r>
        <w:rPr>
          <w:rFonts w:eastAsia="Calibri"/>
        </w:rPr>
        <w:t xml:space="preserve">JMeter is not a browser, it works at protocol level. As far as web-services and remote services are concerned, JMeter looks like a browser (or rather, multiple browsers); </w:t>
      </w:r>
      <w:r w:rsidR="007379D7">
        <w:rPr>
          <w:rFonts w:eastAsia="Calibri"/>
        </w:rPr>
        <w:t>however,</w:t>
      </w:r>
      <w:r>
        <w:rPr>
          <w:rFonts w:eastAsia="Calibri"/>
        </w:rPr>
        <w:t xml:space="preserve"> JMeter does not perform all the actions supported by browsers. In particular, JMeter does not execute the </w:t>
      </w:r>
      <w:proofErr w:type="spellStart"/>
      <w:r>
        <w:rPr>
          <w:rFonts w:eastAsia="Calibri"/>
        </w:rPr>
        <w:t>Javascript</w:t>
      </w:r>
      <w:proofErr w:type="spellEnd"/>
      <w:r>
        <w:rPr>
          <w:rFonts w:eastAsia="Calibri"/>
        </w:rPr>
        <w:t xml:space="preserve"> found in HTML pages. Nor does it render the HTML pages as a browser does (it's possible to view the response as HTML etc., but the timings are not included in any samples, and only one sample in one</w:t>
      </w:r>
    </w:p>
    <w:p w14:paraId="23CF713C" w14:textId="77777777" w:rsidR="00D32413" w:rsidRDefault="00BB386E" w:rsidP="00E24440">
      <w:pPr>
        <w:rPr>
          <w:rFonts w:eastAsia="Calibri"/>
        </w:rPr>
      </w:pPr>
      <w:r>
        <w:rPr>
          <w:rFonts w:eastAsia="Calibri"/>
        </w:rPr>
        <w:t>thread is ever displayed at a time).</w:t>
      </w:r>
    </w:p>
    <w:p w14:paraId="6837DA98" w14:textId="77777777" w:rsidR="00D32413" w:rsidRDefault="00D32413" w:rsidP="00E24440"/>
    <w:p w14:paraId="41C9E437" w14:textId="77777777" w:rsidR="00D32413" w:rsidRDefault="00D32413" w:rsidP="00E24440"/>
    <w:p w14:paraId="7944FA81" w14:textId="77777777" w:rsidR="00D32413" w:rsidRDefault="00D32413" w:rsidP="00E24440"/>
    <w:p w14:paraId="664B0F9C" w14:textId="77777777" w:rsidR="00D32413" w:rsidRDefault="00D32413" w:rsidP="00E24440"/>
    <w:p w14:paraId="68A2D179" w14:textId="77777777" w:rsidR="00D32413" w:rsidRDefault="00D32413" w:rsidP="00E24440"/>
    <w:p w14:paraId="494B0E2F" w14:textId="77777777" w:rsidR="00D32413" w:rsidRDefault="00D32413" w:rsidP="00E24440"/>
    <w:p w14:paraId="5F6C0B3F" w14:textId="77777777" w:rsidR="00D32413" w:rsidRDefault="00D32413" w:rsidP="00E24440"/>
    <w:p w14:paraId="3AF64F7B" w14:textId="1653E280" w:rsidR="005834F6" w:rsidRDefault="005834F6" w:rsidP="00E24440"/>
    <w:p w14:paraId="2B25008C" w14:textId="4592CF9A" w:rsidR="005834F6" w:rsidRDefault="005834F6" w:rsidP="00E24440"/>
    <w:p w14:paraId="2C33317F" w14:textId="77777777" w:rsidR="005834F6" w:rsidRDefault="005834F6" w:rsidP="00E24440"/>
    <w:p w14:paraId="2C4BF5D5" w14:textId="62E9BE0E" w:rsidR="00D32413" w:rsidRDefault="00BB386E" w:rsidP="000309FE">
      <w:pPr>
        <w:pStyle w:val="Heading2"/>
        <w:rPr>
          <w:rFonts w:eastAsia="Cambria"/>
        </w:rPr>
      </w:pPr>
      <w:r>
        <w:rPr>
          <w:rFonts w:eastAsia="Cambria"/>
        </w:rPr>
        <w:lastRenderedPageBreak/>
        <w:t xml:space="preserve"> </w:t>
      </w:r>
      <w:bookmarkStart w:id="11" w:name="_Toc65013788"/>
      <w:r>
        <w:rPr>
          <w:rFonts w:eastAsia="Cambria"/>
        </w:rPr>
        <w:t>Test Data and Requirements</w:t>
      </w:r>
      <w:bookmarkEnd w:id="11"/>
    </w:p>
    <w:p w14:paraId="7922A82B" w14:textId="77777777" w:rsidR="00D32413" w:rsidRDefault="00D32413" w:rsidP="00E24440"/>
    <w:p w14:paraId="419A77E0" w14:textId="77777777" w:rsidR="00D32413" w:rsidRDefault="00D32413" w:rsidP="00E24440"/>
    <w:p w14:paraId="2DF78C48" w14:textId="77777777" w:rsidR="00D32413" w:rsidRDefault="00D32413" w:rsidP="00E24440"/>
    <w:tbl>
      <w:tblPr>
        <w:tblStyle w:val="TableGrid"/>
        <w:tblW w:w="0" w:type="auto"/>
        <w:tblLook w:val="04A0" w:firstRow="1" w:lastRow="0" w:firstColumn="1" w:lastColumn="0" w:noHBand="0" w:noVBand="1"/>
      </w:tblPr>
      <w:tblGrid>
        <w:gridCol w:w="3190"/>
        <w:gridCol w:w="3190"/>
        <w:gridCol w:w="3190"/>
      </w:tblGrid>
      <w:tr w:rsidR="00B46EC9" w14:paraId="3F270615" w14:textId="77777777" w:rsidTr="00B46EC9">
        <w:tc>
          <w:tcPr>
            <w:tcW w:w="3190" w:type="dxa"/>
          </w:tcPr>
          <w:p w14:paraId="4FF62F37" w14:textId="3780EF9E" w:rsidR="00B46EC9" w:rsidRPr="00531463" w:rsidRDefault="00B46EC9" w:rsidP="00E24440">
            <w:pPr>
              <w:rPr>
                <w:rFonts w:eastAsia="Calibri"/>
                <w:b/>
                <w:bCs/>
              </w:rPr>
            </w:pPr>
            <w:r w:rsidRPr="00531463">
              <w:rPr>
                <w:rFonts w:eastAsia="Calibri"/>
                <w:b/>
                <w:bCs/>
              </w:rPr>
              <w:t>Param</w:t>
            </w:r>
          </w:p>
        </w:tc>
        <w:tc>
          <w:tcPr>
            <w:tcW w:w="3190" w:type="dxa"/>
          </w:tcPr>
          <w:p w14:paraId="327E2101" w14:textId="50487E5D" w:rsidR="00B46EC9" w:rsidRPr="00531463" w:rsidRDefault="00B46EC9" w:rsidP="00E24440">
            <w:pPr>
              <w:rPr>
                <w:rFonts w:eastAsia="Calibri"/>
                <w:b/>
                <w:bCs/>
              </w:rPr>
            </w:pPr>
            <w:r w:rsidRPr="00531463">
              <w:rPr>
                <w:rFonts w:eastAsia="Calibri"/>
                <w:b/>
                <w:bCs/>
              </w:rPr>
              <w:t>Value</w:t>
            </w:r>
          </w:p>
        </w:tc>
        <w:tc>
          <w:tcPr>
            <w:tcW w:w="3190" w:type="dxa"/>
          </w:tcPr>
          <w:p w14:paraId="2BC4FCE7" w14:textId="101B7B3C" w:rsidR="00B46EC9" w:rsidRPr="00531463" w:rsidRDefault="00B46EC9" w:rsidP="00E24440">
            <w:pPr>
              <w:rPr>
                <w:rFonts w:eastAsia="Calibri"/>
                <w:b/>
                <w:bCs/>
              </w:rPr>
            </w:pPr>
            <w:r w:rsidRPr="00531463">
              <w:rPr>
                <w:rFonts w:eastAsia="Calibri"/>
                <w:b/>
                <w:bCs/>
              </w:rPr>
              <w:t>Comment</w:t>
            </w:r>
          </w:p>
        </w:tc>
      </w:tr>
      <w:tr w:rsidR="00B46EC9" w14:paraId="386B8285" w14:textId="77777777" w:rsidTr="00B46EC9">
        <w:tc>
          <w:tcPr>
            <w:tcW w:w="3190" w:type="dxa"/>
          </w:tcPr>
          <w:p w14:paraId="57211723" w14:textId="3F65B1F9" w:rsidR="00B46EC9" w:rsidRPr="007A74D7" w:rsidRDefault="00926552" w:rsidP="00E24440">
            <w:pPr>
              <w:rPr>
                <w:rFonts w:eastAsia="Calibri"/>
              </w:rPr>
            </w:pPr>
            <w:r>
              <w:rPr>
                <w:rFonts w:eastAsia="Calibri"/>
              </w:rPr>
              <w:t>Count of Merchants</w:t>
            </w:r>
          </w:p>
        </w:tc>
        <w:tc>
          <w:tcPr>
            <w:tcW w:w="3190" w:type="dxa"/>
          </w:tcPr>
          <w:p w14:paraId="2B818CCE" w14:textId="53E41A22" w:rsidR="00B46EC9" w:rsidRPr="007A74D7" w:rsidRDefault="00CD4CB5" w:rsidP="00E24440">
            <w:pPr>
              <w:rPr>
                <w:rFonts w:eastAsia="Calibri"/>
              </w:rPr>
            </w:pPr>
            <w:r>
              <w:rPr>
                <w:rFonts w:eastAsia="Calibri"/>
              </w:rPr>
              <w:t>5000</w:t>
            </w:r>
          </w:p>
        </w:tc>
        <w:tc>
          <w:tcPr>
            <w:tcW w:w="3190" w:type="dxa"/>
          </w:tcPr>
          <w:p w14:paraId="240394AD" w14:textId="380C49A9" w:rsidR="00B46EC9" w:rsidRPr="007A74D7" w:rsidRDefault="00B46EC9" w:rsidP="007A74D7">
            <w:pPr>
              <w:spacing w:line="360" w:lineRule="auto"/>
              <w:ind w:left="460" w:right="79"/>
              <w:rPr>
                <w:rFonts w:ascii="Calibri" w:eastAsia="Calibri" w:hAnsi="Calibri" w:cs="Calibri"/>
                <w:color w:val="001F5F"/>
                <w:sz w:val="22"/>
                <w:szCs w:val="22"/>
              </w:rPr>
            </w:pPr>
          </w:p>
        </w:tc>
      </w:tr>
      <w:tr w:rsidR="00B46EC9" w14:paraId="5071A53D" w14:textId="77777777" w:rsidTr="00B46EC9">
        <w:tc>
          <w:tcPr>
            <w:tcW w:w="3190" w:type="dxa"/>
          </w:tcPr>
          <w:p w14:paraId="0F7B01B6" w14:textId="3C289E1A" w:rsidR="00B46EC9" w:rsidRPr="007A74D7" w:rsidRDefault="004F0540" w:rsidP="00E24440">
            <w:pPr>
              <w:rPr>
                <w:rFonts w:eastAsia="Calibri"/>
              </w:rPr>
            </w:pPr>
            <w:r>
              <w:rPr>
                <w:rFonts w:eastAsia="Calibri"/>
              </w:rPr>
              <w:t>Sub merchants</w:t>
            </w:r>
          </w:p>
        </w:tc>
        <w:tc>
          <w:tcPr>
            <w:tcW w:w="3190" w:type="dxa"/>
          </w:tcPr>
          <w:p w14:paraId="7CFD4AFA" w14:textId="05BE5A62" w:rsidR="00B46EC9" w:rsidRPr="007A74D7" w:rsidRDefault="004F0540" w:rsidP="00E24440">
            <w:pPr>
              <w:rPr>
                <w:rFonts w:eastAsia="Calibri"/>
              </w:rPr>
            </w:pPr>
            <w:r>
              <w:rPr>
                <w:rFonts w:eastAsia="Calibri"/>
              </w:rPr>
              <w:t>10000</w:t>
            </w:r>
          </w:p>
        </w:tc>
        <w:tc>
          <w:tcPr>
            <w:tcW w:w="3190" w:type="dxa"/>
          </w:tcPr>
          <w:p w14:paraId="1C324AF0" w14:textId="4A72BB86" w:rsidR="00B46EC9" w:rsidRPr="007A74D7" w:rsidRDefault="00B46EC9" w:rsidP="007A74D7">
            <w:pPr>
              <w:spacing w:line="360" w:lineRule="auto"/>
              <w:ind w:left="460" w:right="79"/>
              <w:rPr>
                <w:rFonts w:ascii="Calibri" w:eastAsia="Calibri" w:hAnsi="Calibri" w:cs="Calibri"/>
                <w:color w:val="001F5F"/>
                <w:sz w:val="22"/>
                <w:szCs w:val="22"/>
              </w:rPr>
            </w:pPr>
          </w:p>
        </w:tc>
      </w:tr>
      <w:tr w:rsidR="00B46EC9" w14:paraId="54F47C84" w14:textId="77777777" w:rsidTr="00B46EC9">
        <w:tc>
          <w:tcPr>
            <w:tcW w:w="3190" w:type="dxa"/>
          </w:tcPr>
          <w:p w14:paraId="32DCFD03" w14:textId="7B7C928C" w:rsidR="00B46EC9" w:rsidRPr="007A74D7" w:rsidRDefault="00BC0254" w:rsidP="00E24440">
            <w:pPr>
              <w:rPr>
                <w:rFonts w:eastAsia="Calibri"/>
              </w:rPr>
            </w:pPr>
            <w:proofErr w:type="spellStart"/>
            <w:r w:rsidRPr="00BC0254">
              <w:rPr>
                <w:rFonts w:eastAsia="Calibri"/>
              </w:rPr>
              <w:t>terminal_id</w:t>
            </w:r>
            <w:proofErr w:type="spellEnd"/>
          </w:p>
        </w:tc>
        <w:tc>
          <w:tcPr>
            <w:tcW w:w="3190" w:type="dxa"/>
          </w:tcPr>
          <w:p w14:paraId="62E32C7C" w14:textId="39903566" w:rsidR="00B46EC9" w:rsidRPr="007A74D7" w:rsidRDefault="00BC0254" w:rsidP="00E24440">
            <w:pPr>
              <w:rPr>
                <w:rFonts w:eastAsia="Calibri"/>
              </w:rPr>
            </w:pPr>
            <w:r>
              <w:rPr>
                <w:rFonts w:eastAsia="Calibri"/>
              </w:rPr>
              <w:t>5000</w:t>
            </w:r>
          </w:p>
        </w:tc>
        <w:tc>
          <w:tcPr>
            <w:tcW w:w="3190" w:type="dxa"/>
          </w:tcPr>
          <w:p w14:paraId="402E8D6E" w14:textId="2E90E96F" w:rsidR="00B46EC9" w:rsidRPr="007A74D7" w:rsidRDefault="00B46EC9" w:rsidP="007A74D7">
            <w:pPr>
              <w:spacing w:line="360" w:lineRule="auto"/>
              <w:ind w:left="460" w:right="79"/>
              <w:rPr>
                <w:rFonts w:ascii="Calibri" w:eastAsia="Calibri" w:hAnsi="Calibri" w:cs="Calibri"/>
                <w:color w:val="001F5F"/>
                <w:sz w:val="22"/>
                <w:szCs w:val="22"/>
              </w:rPr>
            </w:pPr>
          </w:p>
        </w:tc>
      </w:tr>
      <w:tr w:rsidR="001133FA" w14:paraId="0B32B1EE" w14:textId="77777777" w:rsidTr="00B46EC9">
        <w:tc>
          <w:tcPr>
            <w:tcW w:w="3190" w:type="dxa"/>
          </w:tcPr>
          <w:p w14:paraId="3E147750" w14:textId="04F720B4" w:rsidR="001133FA" w:rsidRPr="00BC0254" w:rsidRDefault="001133FA" w:rsidP="00E24440">
            <w:pPr>
              <w:rPr>
                <w:rFonts w:eastAsia="Calibri"/>
              </w:rPr>
            </w:pPr>
            <w:proofErr w:type="spellStart"/>
            <w:r w:rsidRPr="001133FA">
              <w:rPr>
                <w:rFonts w:eastAsia="Calibri"/>
              </w:rPr>
              <w:t>random_trans_id</w:t>
            </w:r>
            <w:proofErr w:type="spellEnd"/>
          </w:p>
        </w:tc>
        <w:tc>
          <w:tcPr>
            <w:tcW w:w="3190" w:type="dxa"/>
          </w:tcPr>
          <w:p w14:paraId="3232046A" w14:textId="2C2D2EE0" w:rsidR="001133FA" w:rsidRDefault="001133FA" w:rsidP="00E24440">
            <w:pPr>
              <w:rPr>
                <w:rFonts w:eastAsia="Calibri"/>
              </w:rPr>
            </w:pPr>
            <w:r w:rsidRPr="001133FA">
              <w:rPr>
                <w:rFonts w:eastAsia="Calibri"/>
              </w:rPr>
              <w:t>999999999</w:t>
            </w:r>
          </w:p>
        </w:tc>
        <w:tc>
          <w:tcPr>
            <w:tcW w:w="3190" w:type="dxa"/>
          </w:tcPr>
          <w:p w14:paraId="43E033DE" w14:textId="0858146E" w:rsidR="001133FA" w:rsidRDefault="001133FA" w:rsidP="007A74D7">
            <w:pPr>
              <w:spacing w:line="360" w:lineRule="auto"/>
              <w:ind w:left="460" w:right="79"/>
              <w:rPr>
                <w:rFonts w:ascii="Calibri" w:eastAsia="Calibri" w:hAnsi="Calibri" w:cs="Calibri"/>
                <w:color w:val="001F5F"/>
                <w:sz w:val="22"/>
                <w:szCs w:val="22"/>
              </w:rPr>
            </w:pPr>
          </w:p>
        </w:tc>
      </w:tr>
      <w:tr w:rsidR="0091178C" w14:paraId="2E9BFB7F" w14:textId="77777777" w:rsidTr="00B46EC9">
        <w:tc>
          <w:tcPr>
            <w:tcW w:w="3190" w:type="dxa"/>
          </w:tcPr>
          <w:p w14:paraId="5DDC0857" w14:textId="1922E772" w:rsidR="0091178C" w:rsidRPr="001133FA" w:rsidRDefault="0091178C" w:rsidP="00E24440">
            <w:pPr>
              <w:rPr>
                <w:rFonts w:eastAsia="Calibri"/>
              </w:rPr>
            </w:pPr>
            <w:proofErr w:type="spellStart"/>
            <w:r w:rsidRPr="0091178C">
              <w:rPr>
                <w:rFonts w:eastAsia="Calibri"/>
              </w:rPr>
              <w:t>random_amount</w:t>
            </w:r>
            <w:proofErr w:type="spellEnd"/>
          </w:p>
        </w:tc>
        <w:tc>
          <w:tcPr>
            <w:tcW w:w="3190" w:type="dxa"/>
          </w:tcPr>
          <w:p w14:paraId="5D38D4F5" w14:textId="048F36AA" w:rsidR="0091178C" w:rsidRPr="001133FA" w:rsidRDefault="0091178C" w:rsidP="00E24440">
            <w:pPr>
              <w:rPr>
                <w:rFonts w:eastAsia="Calibri"/>
              </w:rPr>
            </w:pPr>
            <w:r w:rsidRPr="0091178C">
              <w:rPr>
                <w:rFonts w:eastAsia="Calibri"/>
              </w:rPr>
              <w:t>99999999</w:t>
            </w:r>
          </w:p>
        </w:tc>
        <w:tc>
          <w:tcPr>
            <w:tcW w:w="3190" w:type="dxa"/>
          </w:tcPr>
          <w:p w14:paraId="684EB5A9" w14:textId="77777777" w:rsidR="0091178C" w:rsidRDefault="0091178C" w:rsidP="007A74D7">
            <w:pPr>
              <w:spacing w:line="360" w:lineRule="auto"/>
              <w:ind w:left="460" w:right="79"/>
              <w:rPr>
                <w:rFonts w:ascii="Calibri" w:eastAsia="Calibri" w:hAnsi="Calibri" w:cs="Calibri"/>
                <w:color w:val="001F5F"/>
                <w:sz w:val="22"/>
                <w:szCs w:val="22"/>
              </w:rPr>
            </w:pPr>
          </w:p>
        </w:tc>
      </w:tr>
      <w:tr w:rsidR="0034256A" w14:paraId="509B1031" w14:textId="77777777" w:rsidTr="00B46EC9">
        <w:tc>
          <w:tcPr>
            <w:tcW w:w="3190" w:type="dxa"/>
          </w:tcPr>
          <w:p w14:paraId="2F72CD42" w14:textId="6B47F820" w:rsidR="0034256A" w:rsidRPr="0091178C" w:rsidRDefault="00F936CF" w:rsidP="00E24440">
            <w:pPr>
              <w:rPr>
                <w:rFonts w:eastAsia="Calibri"/>
              </w:rPr>
            </w:pPr>
            <w:proofErr w:type="spellStart"/>
            <w:r w:rsidRPr="00F936CF">
              <w:rPr>
                <w:rFonts w:eastAsia="Calibri"/>
              </w:rPr>
              <w:t>random_status</w:t>
            </w:r>
            <w:proofErr w:type="spellEnd"/>
          </w:p>
        </w:tc>
        <w:tc>
          <w:tcPr>
            <w:tcW w:w="3190" w:type="dxa"/>
          </w:tcPr>
          <w:p w14:paraId="623936AA" w14:textId="29C21C7A" w:rsidR="0034256A" w:rsidRPr="0091178C" w:rsidRDefault="00F936CF" w:rsidP="00E24440">
            <w:pPr>
              <w:rPr>
                <w:rFonts w:eastAsia="Calibri"/>
              </w:rPr>
            </w:pPr>
            <w:r>
              <w:rPr>
                <w:rFonts w:eastAsia="Calibri"/>
              </w:rPr>
              <w:t>SUCCESS</w:t>
            </w:r>
          </w:p>
        </w:tc>
        <w:tc>
          <w:tcPr>
            <w:tcW w:w="3190" w:type="dxa"/>
          </w:tcPr>
          <w:p w14:paraId="47F301DB" w14:textId="69EE2705" w:rsidR="0034256A" w:rsidRDefault="00824915" w:rsidP="00E24440">
            <w:pPr>
              <w:rPr>
                <w:rFonts w:eastAsia="Calibri"/>
              </w:rPr>
            </w:pPr>
            <w:r>
              <w:rPr>
                <w:rFonts w:eastAsia="Calibri"/>
              </w:rPr>
              <w:t>Hard-coded</w:t>
            </w:r>
          </w:p>
        </w:tc>
      </w:tr>
    </w:tbl>
    <w:p w14:paraId="6F8DBB94" w14:textId="1FFA2756" w:rsidR="00D32413" w:rsidRDefault="00BB386E" w:rsidP="00E24440">
      <w:pPr>
        <w:rPr>
          <w:rFonts w:eastAsia="Calibri"/>
        </w:rPr>
        <w:sectPr w:rsidR="00D32413">
          <w:type w:val="continuous"/>
          <w:pgSz w:w="12240" w:h="15840"/>
          <w:pgMar w:top="1140" w:right="1320" w:bottom="280" w:left="1340" w:header="720" w:footer="720" w:gutter="0"/>
          <w:cols w:space="720"/>
        </w:sectPr>
      </w:pPr>
      <w:r>
        <w:rPr>
          <w:rFonts w:eastAsia="Calibri"/>
        </w:rPr>
        <w:t xml:space="preserve">                                            </w:t>
      </w:r>
    </w:p>
    <w:p w14:paraId="104943D4" w14:textId="320ACFF1" w:rsidR="00D32413" w:rsidRDefault="00BB386E" w:rsidP="00B775E8">
      <w:pPr>
        <w:pStyle w:val="Heading2"/>
        <w:rPr>
          <w:rFonts w:eastAsia="Cambria"/>
        </w:rPr>
      </w:pPr>
      <w:r>
        <w:rPr>
          <w:rFonts w:eastAsia="Cambria"/>
        </w:rPr>
        <w:lastRenderedPageBreak/>
        <w:t xml:space="preserve"> </w:t>
      </w:r>
      <w:bookmarkStart w:id="12" w:name="_Toc65013789"/>
      <w:r>
        <w:rPr>
          <w:rFonts w:eastAsia="Cambria"/>
        </w:rPr>
        <w:t>Test Case Specification</w:t>
      </w:r>
      <w:bookmarkEnd w:id="12"/>
    </w:p>
    <w:p w14:paraId="63D80D04" w14:textId="5D35ADAF" w:rsidR="000919FD" w:rsidRDefault="000919FD" w:rsidP="00E24440">
      <w:pPr>
        <w:rPr>
          <w:rFonts w:eastAsia="Cambria"/>
        </w:rPr>
      </w:pPr>
    </w:p>
    <w:p w14:paraId="6F550909" w14:textId="5FACE543" w:rsidR="000919FD" w:rsidRDefault="000919FD" w:rsidP="00E24440">
      <w:pPr>
        <w:rPr>
          <w:rFonts w:eastAsia="Cambria"/>
        </w:rPr>
      </w:pPr>
      <w:r>
        <w:rPr>
          <w:rFonts w:eastAsia="Cambria"/>
        </w:rPr>
        <w:t>Following is the Test case Spec Flow</w:t>
      </w:r>
    </w:p>
    <w:p w14:paraId="0AA38441" w14:textId="2CD9611B" w:rsidR="000919FD" w:rsidRPr="000919FD" w:rsidRDefault="000919FD" w:rsidP="00E24440">
      <w:pPr>
        <w:rPr>
          <w:rFonts w:eastAsia="Cambria"/>
        </w:rPr>
      </w:pPr>
      <w:r w:rsidRPr="000919FD">
        <w:rPr>
          <w:rFonts w:eastAsia="Cambria"/>
          <w:noProof/>
        </w:rPr>
        <w:drawing>
          <wp:inline distT="0" distB="0" distL="0" distR="0" wp14:anchorId="2A6F0B92" wp14:editId="3A3D5013">
            <wp:extent cx="6083300" cy="32626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083300" cy="3262630"/>
                    </a:xfrm>
                    <a:prstGeom prst="rect">
                      <a:avLst/>
                    </a:prstGeom>
                  </pic:spPr>
                </pic:pic>
              </a:graphicData>
            </a:graphic>
          </wp:inline>
        </w:drawing>
      </w:r>
    </w:p>
    <w:p w14:paraId="65BBD70F" w14:textId="77777777" w:rsidR="00D32413" w:rsidRDefault="00D32413" w:rsidP="00E24440"/>
    <w:p w14:paraId="01056FE8" w14:textId="6D2F9D17" w:rsidR="00D32413" w:rsidRPr="00762379" w:rsidRDefault="00483572" w:rsidP="00762379">
      <w:pPr>
        <w:pStyle w:val="ListParagraph"/>
        <w:numPr>
          <w:ilvl w:val="0"/>
          <w:numId w:val="8"/>
        </w:numPr>
        <w:rPr>
          <w:rFonts w:eastAsia="Calibri"/>
        </w:rPr>
      </w:pPr>
      <w:r w:rsidRPr="00762379">
        <w:rPr>
          <w:rFonts w:eastAsia="Calibri"/>
        </w:rPr>
        <w:t xml:space="preserve">End user initiates the </w:t>
      </w:r>
      <w:proofErr w:type="spellStart"/>
      <w:r w:rsidRPr="00762379">
        <w:rPr>
          <w:rFonts w:eastAsia="Calibri"/>
        </w:rPr>
        <w:t>Jmeter</w:t>
      </w:r>
      <w:proofErr w:type="spellEnd"/>
      <w:r w:rsidRPr="00762379">
        <w:rPr>
          <w:rFonts w:eastAsia="Calibri"/>
        </w:rPr>
        <w:t xml:space="preserve"> request/ICICI call ba</w:t>
      </w:r>
      <w:r w:rsidR="002417DA" w:rsidRPr="00762379">
        <w:rPr>
          <w:rFonts w:eastAsia="Calibri"/>
        </w:rPr>
        <w:t>c</w:t>
      </w:r>
      <w:r w:rsidRPr="00762379">
        <w:rPr>
          <w:rFonts w:eastAsia="Calibri"/>
        </w:rPr>
        <w:t xml:space="preserve">k </w:t>
      </w:r>
    </w:p>
    <w:p w14:paraId="74506A68" w14:textId="58E9D728" w:rsidR="00483572" w:rsidRPr="00762379" w:rsidRDefault="00483572" w:rsidP="00762379">
      <w:pPr>
        <w:pStyle w:val="ListParagraph"/>
        <w:numPr>
          <w:ilvl w:val="0"/>
          <w:numId w:val="8"/>
        </w:numPr>
        <w:rPr>
          <w:rFonts w:eastAsia="Calibri"/>
        </w:rPr>
      </w:pPr>
      <w:proofErr w:type="spellStart"/>
      <w:r w:rsidRPr="00762379">
        <w:rPr>
          <w:rFonts w:eastAsia="Calibri"/>
        </w:rPr>
        <w:t>Jmeter</w:t>
      </w:r>
      <w:proofErr w:type="spellEnd"/>
      <w:r w:rsidRPr="00762379">
        <w:rPr>
          <w:rFonts w:eastAsia="Calibri"/>
        </w:rPr>
        <w:t xml:space="preserve"> </w:t>
      </w:r>
      <w:r w:rsidR="002417DA" w:rsidRPr="00762379">
        <w:rPr>
          <w:rFonts w:eastAsia="Calibri"/>
        </w:rPr>
        <w:t>c</w:t>
      </w:r>
      <w:r w:rsidRPr="00762379">
        <w:rPr>
          <w:rFonts w:eastAsia="Calibri"/>
        </w:rPr>
        <w:t xml:space="preserve">lient stores the request received time </w:t>
      </w:r>
      <w:r w:rsidR="00F936E7" w:rsidRPr="00762379">
        <w:rPr>
          <w:rFonts w:eastAsia="Calibri"/>
        </w:rPr>
        <w:t xml:space="preserve">against the </w:t>
      </w:r>
      <w:proofErr w:type="spellStart"/>
      <w:r w:rsidR="00F936E7" w:rsidRPr="00762379">
        <w:rPr>
          <w:rFonts w:eastAsia="Calibri"/>
        </w:rPr>
        <w:t>transaction_id</w:t>
      </w:r>
      <w:proofErr w:type="spellEnd"/>
    </w:p>
    <w:p w14:paraId="315493EB" w14:textId="69A2667B" w:rsidR="00483572" w:rsidRPr="00762379" w:rsidRDefault="00483572" w:rsidP="00762379">
      <w:pPr>
        <w:pStyle w:val="ListParagraph"/>
        <w:numPr>
          <w:ilvl w:val="0"/>
          <w:numId w:val="8"/>
        </w:numPr>
        <w:rPr>
          <w:rFonts w:eastAsia="Calibri"/>
        </w:rPr>
      </w:pPr>
      <w:proofErr w:type="spellStart"/>
      <w:r w:rsidRPr="00762379">
        <w:rPr>
          <w:rFonts w:eastAsia="Calibri"/>
        </w:rPr>
        <w:t>Jmeter</w:t>
      </w:r>
      <w:proofErr w:type="spellEnd"/>
      <w:r w:rsidRPr="00762379">
        <w:rPr>
          <w:rFonts w:eastAsia="Calibri"/>
        </w:rPr>
        <w:t xml:space="preserve"> send the request to the ICICI Call </w:t>
      </w:r>
      <w:r w:rsidR="00A94741" w:rsidRPr="00762379">
        <w:rPr>
          <w:rFonts w:eastAsia="Calibri"/>
        </w:rPr>
        <w:t>back</w:t>
      </w:r>
      <w:r w:rsidRPr="00762379">
        <w:rPr>
          <w:rFonts w:eastAsia="Calibri"/>
        </w:rPr>
        <w:t xml:space="preserve"> API </w:t>
      </w:r>
    </w:p>
    <w:p w14:paraId="1774F7EA" w14:textId="06BCFC51" w:rsidR="00483572" w:rsidRPr="00762379" w:rsidRDefault="00483572" w:rsidP="00762379">
      <w:pPr>
        <w:pStyle w:val="ListParagraph"/>
        <w:numPr>
          <w:ilvl w:val="0"/>
          <w:numId w:val="8"/>
        </w:numPr>
        <w:rPr>
          <w:rFonts w:eastAsia="Calibri"/>
        </w:rPr>
      </w:pPr>
      <w:proofErr w:type="spellStart"/>
      <w:r w:rsidRPr="00762379">
        <w:rPr>
          <w:rFonts w:eastAsia="Calibri"/>
        </w:rPr>
        <w:t>Jmeter</w:t>
      </w:r>
      <w:proofErr w:type="spellEnd"/>
      <w:r w:rsidR="002417DA" w:rsidRPr="00762379">
        <w:rPr>
          <w:rFonts w:eastAsia="Calibri"/>
        </w:rPr>
        <w:t xml:space="preserve"> </w:t>
      </w:r>
      <w:r w:rsidR="008442FC" w:rsidRPr="00762379">
        <w:rPr>
          <w:rFonts w:eastAsia="Calibri"/>
        </w:rPr>
        <w:t>receives</w:t>
      </w:r>
      <w:r w:rsidR="002417DA" w:rsidRPr="00762379">
        <w:rPr>
          <w:rFonts w:eastAsia="Calibri"/>
        </w:rPr>
        <w:t xml:space="preserve"> the request from the ICICI call back service</w:t>
      </w:r>
    </w:p>
    <w:p w14:paraId="7225E6CF" w14:textId="6B34B183" w:rsidR="00F936E7" w:rsidRPr="00762379" w:rsidRDefault="00F936E7" w:rsidP="00762379">
      <w:pPr>
        <w:pStyle w:val="ListParagraph"/>
        <w:numPr>
          <w:ilvl w:val="0"/>
          <w:numId w:val="8"/>
        </w:numPr>
        <w:rPr>
          <w:rFonts w:eastAsia="Calibri"/>
        </w:rPr>
      </w:pPr>
      <w:r w:rsidRPr="00762379">
        <w:rPr>
          <w:rFonts w:eastAsia="Calibri"/>
        </w:rPr>
        <w:t xml:space="preserve">In the app System it </w:t>
      </w:r>
      <w:r w:rsidR="00FD0520" w:rsidRPr="00762379">
        <w:rPr>
          <w:rFonts w:eastAsia="Calibri"/>
        </w:rPr>
        <w:t>processes</w:t>
      </w:r>
      <w:r w:rsidRPr="00762379">
        <w:rPr>
          <w:rFonts w:eastAsia="Calibri"/>
        </w:rPr>
        <w:t xml:space="preserve"> the request and ask the push notification service to the Merchant for that transaction </w:t>
      </w:r>
    </w:p>
    <w:p w14:paraId="517A4C79" w14:textId="5B4D6FDD" w:rsidR="00F936E7" w:rsidRPr="00762379" w:rsidRDefault="00F936E7" w:rsidP="00762379">
      <w:pPr>
        <w:pStyle w:val="ListParagraph"/>
        <w:numPr>
          <w:ilvl w:val="0"/>
          <w:numId w:val="8"/>
        </w:numPr>
        <w:rPr>
          <w:rFonts w:eastAsia="Calibri"/>
        </w:rPr>
      </w:pPr>
      <w:r w:rsidRPr="00762379">
        <w:rPr>
          <w:rFonts w:eastAsia="Calibri"/>
        </w:rPr>
        <w:t xml:space="preserve">Merchant/Test Client receives the notification and logs the Request Received time against the same </w:t>
      </w:r>
      <w:proofErr w:type="spellStart"/>
      <w:r w:rsidRPr="00762379">
        <w:rPr>
          <w:rFonts w:eastAsia="Calibri"/>
        </w:rPr>
        <w:t>transaction_id</w:t>
      </w:r>
      <w:proofErr w:type="spellEnd"/>
      <w:r w:rsidRPr="00762379">
        <w:rPr>
          <w:rFonts w:eastAsia="Calibri"/>
        </w:rPr>
        <w:t xml:space="preserve"> received in the Step 2</w:t>
      </w:r>
    </w:p>
    <w:p w14:paraId="44C952C4" w14:textId="1E3352E8" w:rsidR="00F936E7" w:rsidRPr="00762379" w:rsidRDefault="00F936E7" w:rsidP="00762379">
      <w:pPr>
        <w:pStyle w:val="ListParagraph"/>
        <w:numPr>
          <w:ilvl w:val="0"/>
          <w:numId w:val="8"/>
        </w:numPr>
        <w:rPr>
          <w:rFonts w:eastAsia="Calibri"/>
        </w:rPr>
      </w:pPr>
      <w:r w:rsidRPr="00762379">
        <w:rPr>
          <w:rFonts w:eastAsia="Calibri"/>
        </w:rPr>
        <w:t>Test Client replies back with 200 OK</w:t>
      </w:r>
    </w:p>
    <w:p w14:paraId="5D470EB0" w14:textId="0A0B6356" w:rsidR="00E41772" w:rsidRPr="00351C31" w:rsidRDefault="00E41772" w:rsidP="00762379">
      <w:pPr>
        <w:rPr>
          <w:rFonts w:eastAsia="Calibri"/>
        </w:rPr>
      </w:pPr>
    </w:p>
    <w:p w14:paraId="1978D14B" w14:textId="70023EDD" w:rsidR="000C3EBF" w:rsidRDefault="00E41772" w:rsidP="00762379">
      <w:pPr>
        <w:rPr>
          <w:rFonts w:eastAsia="Calibri"/>
        </w:rPr>
      </w:pPr>
      <w:r w:rsidRPr="00351C31">
        <w:rPr>
          <w:rFonts w:eastAsia="Calibri"/>
        </w:rPr>
        <w:t xml:space="preserve">Here we are calculating the total transaction time as </w:t>
      </w:r>
    </w:p>
    <w:p w14:paraId="47B9164E" w14:textId="54C15F7B" w:rsidR="00E41772" w:rsidRPr="00351C31" w:rsidRDefault="00E41772" w:rsidP="00762379">
      <w:pPr>
        <w:rPr>
          <w:rFonts w:eastAsia="Calibri"/>
        </w:rPr>
      </w:pPr>
      <w:r w:rsidRPr="00BE319C">
        <w:rPr>
          <w:rFonts w:eastAsia="Calibri"/>
          <w:sz w:val="18"/>
          <w:szCs w:val="18"/>
        </w:rPr>
        <w:t>Total transaction time =</w:t>
      </w:r>
      <w:r w:rsidRPr="00351C31">
        <w:rPr>
          <w:rFonts w:eastAsia="Calibri"/>
        </w:rPr>
        <w:t xml:space="preserve"> </w:t>
      </w:r>
      <w:r w:rsidRPr="00BE319C">
        <w:rPr>
          <w:rFonts w:eastAsia="Calibri"/>
          <w:sz w:val="18"/>
          <w:szCs w:val="18"/>
        </w:rPr>
        <w:t>Time logged by the Merchant/Test Client in Step</w:t>
      </w:r>
      <w:r w:rsidR="005A60DA" w:rsidRPr="00BE319C">
        <w:rPr>
          <w:rFonts w:eastAsia="Calibri"/>
          <w:sz w:val="18"/>
          <w:szCs w:val="18"/>
        </w:rPr>
        <w:t xml:space="preserve"> 6</w:t>
      </w:r>
      <w:r w:rsidR="005A60DA" w:rsidRPr="00351C31">
        <w:rPr>
          <w:rFonts w:eastAsia="Calibri"/>
        </w:rPr>
        <w:t xml:space="preserve"> -</w:t>
      </w:r>
      <w:r w:rsidRPr="00351C31">
        <w:rPr>
          <w:rFonts w:eastAsia="Calibri"/>
        </w:rPr>
        <w:t xml:space="preserve"> </w:t>
      </w:r>
      <w:r w:rsidRPr="00BE319C">
        <w:rPr>
          <w:rFonts w:eastAsia="Calibri"/>
          <w:sz w:val="18"/>
          <w:szCs w:val="18"/>
        </w:rPr>
        <w:t xml:space="preserve">Time logged by the </w:t>
      </w:r>
      <w:proofErr w:type="spellStart"/>
      <w:r w:rsidRPr="00BE319C">
        <w:rPr>
          <w:rFonts w:eastAsia="Calibri"/>
          <w:sz w:val="18"/>
          <w:szCs w:val="18"/>
        </w:rPr>
        <w:t>Jmeter</w:t>
      </w:r>
      <w:proofErr w:type="spellEnd"/>
      <w:r w:rsidRPr="00BE319C">
        <w:rPr>
          <w:rFonts w:eastAsia="Calibri"/>
          <w:sz w:val="18"/>
          <w:szCs w:val="18"/>
        </w:rPr>
        <w:t xml:space="preserve"> in the Step 2</w:t>
      </w:r>
    </w:p>
    <w:p w14:paraId="486664EF" w14:textId="77777777" w:rsidR="00483572" w:rsidRDefault="00483572" w:rsidP="00E24440"/>
    <w:p w14:paraId="46E85DB1" w14:textId="49AD4CFA" w:rsidR="00483572" w:rsidRDefault="00483572" w:rsidP="00483572">
      <w:pPr>
        <w:pStyle w:val="ListParagraph"/>
        <w:numPr>
          <w:ilvl w:val="0"/>
          <w:numId w:val="5"/>
        </w:numPr>
        <w:spacing w:line="200" w:lineRule="exact"/>
        <w:sectPr w:rsidR="00483572">
          <w:pgSz w:w="12240" w:h="15840"/>
          <w:pgMar w:top="1140" w:right="1320" w:bottom="280" w:left="1340" w:header="720" w:footer="720" w:gutter="0"/>
          <w:cols w:space="720"/>
        </w:sectPr>
      </w:pPr>
    </w:p>
    <w:p w14:paraId="6E197361" w14:textId="77777777" w:rsidR="00D32413" w:rsidRDefault="00D32413" w:rsidP="00E24440"/>
    <w:p w14:paraId="3D6465BF" w14:textId="1F655DAE" w:rsidR="00D32413" w:rsidRDefault="00BB386E" w:rsidP="009D2A28">
      <w:pPr>
        <w:pStyle w:val="Heading1"/>
        <w:rPr>
          <w:rFonts w:eastAsia="Cambria"/>
        </w:rPr>
      </w:pPr>
      <w:r>
        <w:rPr>
          <w:rFonts w:eastAsia="Cambria"/>
        </w:rPr>
        <w:t xml:space="preserve">  </w:t>
      </w:r>
      <w:bookmarkStart w:id="13" w:name="_Toc65013790"/>
      <w:r>
        <w:rPr>
          <w:rFonts w:eastAsia="Cambria"/>
        </w:rPr>
        <w:t>Results</w:t>
      </w:r>
      <w:bookmarkEnd w:id="13"/>
    </w:p>
    <w:p w14:paraId="17B4B04F" w14:textId="77777777" w:rsidR="00027F0C" w:rsidRPr="005D2D8C" w:rsidRDefault="00027F0C" w:rsidP="00E24440"/>
    <w:p w14:paraId="4FA012EC" w14:textId="7C4A193C" w:rsidR="00D32413" w:rsidRDefault="00D54700" w:rsidP="001F1309">
      <w:pPr>
        <w:pStyle w:val="Heading2"/>
        <w:rPr>
          <w:rFonts w:eastAsia="Cambria"/>
        </w:rPr>
      </w:pPr>
      <w:bookmarkStart w:id="14" w:name="_Toc65013791"/>
      <w:r>
        <w:rPr>
          <w:rFonts w:eastAsia="Cambria"/>
        </w:rPr>
        <w:t xml:space="preserve">Constant </w:t>
      </w:r>
      <w:r w:rsidR="009A08E8">
        <w:rPr>
          <w:rFonts w:eastAsia="Cambria"/>
        </w:rPr>
        <w:t>Load performance</w:t>
      </w:r>
      <w:r>
        <w:rPr>
          <w:rFonts w:eastAsia="Cambria"/>
        </w:rPr>
        <w:t xml:space="preserve"> test</w:t>
      </w:r>
      <w:bookmarkEnd w:id="14"/>
      <w:r w:rsidR="000815D4">
        <w:rPr>
          <w:rFonts w:eastAsia="Cambria"/>
        </w:rPr>
        <w:tab/>
      </w:r>
    </w:p>
    <w:p w14:paraId="41B70849" w14:textId="69DD5B60" w:rsidR="000815D4" w:rsidRDefault="000815D4" w:rsidP="000815D4">
      <w:pPr>
        <w:pStyle w:val="Heading3"/>
      </w:pPr>
      <w:bookmarkStart w:id="15" w:name="_Toc65013792"/>
      <w:r>
        <w:t>Stepping threads</w:t>
      </w:r>
      <w:bookmarkEnd w:id="15"/>
    </w:p>
    <w:p w14:paraId="6C07620A" w14:textId="7C6FDA99" w:rsidR="000815D4" w:rsidRDefault="000815D4" w:rsidP="000815D4">
      <w:pPr>
        <w:ind w:left="720"/>
        <w:rPr>
          <w:rFonts w:eastAsia="Cambria"/>
        </w:rPr>
      </w:pPr>
      <w:r w:rsidRPr="000815D4">
        <w:rPr>
          <w:rFonts w:eastAsia="Cambria"/>
          <w:noProof/>
        </w:rPr>
        <w:drawing>
          <wp:inline distT="0" distB="0" distL="0" distR="0" wp14:anchorId="151C10F4" wp14:editId="2597E72E">
            <wp:extent cx="5831254" cy="4403266"/>
            <wp:effectExtent l="0" t="0" r="0" b="3810"/>
            <wp:docPr id="3334" name="Picture 33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 name="Picture 3334" descr="Graphical user interface, application, table, Excel&#10;&#10;Description automatically generated"/>
                    <pic:cNvPicPr/>
                  </pic:nvPicPr>
                  <pic:blipFill>
                    <a:blip r:embed="rId12"/>
                    <a:stretch>
                      <a:fillRect/>
                    </a:stretch>
                  </pic:blipFill>
                  <pic:spPr>
                    <a:xfrm>
                      <a:off x="0" y="0"/>
                      <a:ext cx="5838801" cy="4408965"/>
                    </a:xfrm>
                    <a:prstGeom prst="rect">
                      <a:avLst/>
                    </a:prstGeom>
                  </pic:spPr>
                </pic:pic>
              </a:graphicData>
            </a:graphic>
          </wp:inline>
        </w:drawing>
      </w:r>
    </w:p>
    <w:p w14:paraId="6A221358" w14:textId="2C1CFC05" w:rsidR="00E56CFD" w:rsidRDefault="004E37C4" w:rsidP="00446EF2">
      <w:pPr>
        <w:pStyle w:val="Heading3"/>
      </w:pPr>
      <w:bookmarkStart w:id="16" w:name="_Toc65013793"/>
      <w:r>
        <w:lastRenderedPageBreak/>
        <w:t>Summary Report</w:t>
      </w:r>
      <w:bookmarkEnd w:id="16"/>
      <w:r>
        <w:t xml:space="preserve"> </w:t>
      </w:r>
    </w:p>
    <w:p w14:paraId="749196DB" w14:textId="7BF2A38D" w:rsidR="004E37C4" w:rsidRPr="004E37C4" w:rsidRDefault="004E37C4" w:rsidP="004E37C4">
      <w:pPr>
        <w:rPr>
          <w:rFonts w:eastAsia="Cambria"/>
        </w:rPr>
      </w:pPr>
      <w:r w:rsidRPr="004E37C4">
        <w:rPr>
          <w:rFonts w:eastAsia="Cambria"/>
          <w:noProof/>
        </w:rPr>
        <w:drawing>
          <wp:inline distT="0" distB="0" distL="0" distR="0" wp14:anchorId="2679519C" wp14:editId="7CECCC1B">
            <wp:extent cx="6083300" cy="3785870"/>
            <wp:effectExtent l="0" t="0" r="0" b="0"/>
            <wp:docPr id="3335" name="Picture 33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 name="Picture 3335" descr="Graphical user interface&#10;&#10;Description automatically generated with low confidence"/>
                    <pic:cNvPicPr/>
                  </pic:nvPicPr>
                  <pic:blipFill>
                    <a:blip r:embed="rId13"/>
                    <a:stretch>
                      <a:fillRect/>
                    </a:stretch>
                  </pic:blipFill>
                  <pic:spPr>
                    <a:xfrm>
                      <a:off x="0" y="0"/>
                      <a:ext cx="6083300" cy="3785870"/>
                    </a:xfrm>
                    <a:prstGeom prst="rect">
                      <a:avLst/>
                    </a:prstGeom>
                  </pic:spPr>
                </pic:pic>
              </a:graphicData>
            </a:graphic>
          </wp:inline>
        </w:drawing>
      </w:r>
    </w:p>
    <w:p w14:paraId="0E6CBAE2" w14:textId="77777777" w:rsidR="000815D4" w:rsidRPr="000815D4" w:rsidRDefault="000815D4" w:rsidP="000815D4">
      <w:pPr>
        <w:ind w:left="720"/>
        <w:rPr>
          <w:rFonts w:eastAsia="Cambria"/>
        </w:rPr>
      </w:pPr>
    </w:p>
    <w:p w14:paraId="7CB7BCFE" w14:textId="62AFB582" w:rsidR="008735DD" w:rsidRDefault="004E37C4" w:rsidP="00446EF2">
      <w:pPr>
        <w:pStyle w:val="Heading3"/>
      </w:pPr>
      <w:bookmarkStart w:id="17" w:name="_Toc65013794"/>
      <w:r>
        <w:t>Error Report</w:t>
      </w:r>
      <w:bookmarkEnd w:id="17"/>
    </w:p>
    <w:p w14:paraId="7DDBA1C7" w14:textId="1660C74B" w:rsidR="004E37C4" w:rsidRPr="004E37C4" w:rsidRDefault="007255D5" w:rsidP="004E37C4">
      <w:pPr>
        <w:rPr>
          <w:rFonts w:eastAsia="Cambria"/>
        </w:rPr>
      </w:pPr>
      <w:r w:rsidRPr="007255D5">
        <w:rPr>
          <w:rFonts w:eastAsia="Cambria"/>
          <w:noProof/>
        </w:rPr>
        <w:drawing>
          <wp:inline distT="0" distB="0" distL="0" distR="0" wp14:anchorId="19CA41F2" wp14:editId="5E3C535C">
            <wp:extent cx="6083300" cy="1503680"/>
            <wp:effectExtent l="0" t="0" r="0" b="0"/>
            <wp:docPr id="3336" name="Picture 33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 name="Picture 3336" descr="Graphical user interface, application, table&#10;&#10;Description automatically generated"/>
                    <pic:cNvPicPr/>
                  </pic:nvPicPr>
                  <pic:blipFill>
                    <a:blip r:embed="rId14"/>
                    <a:stretch>
                      <a:fillRect/>
                    </a:stretch>
                  </pic:blipFill>
                  <pic:spPr>
                    <a:xfrm>
                      <a:off x="0" y="0"/>
                      <a:ext cx="6083300" cy="1503680"/>
                    </a:xfrm>
                    <a:prstGeom prst="rect">
                      <a:avLst/>
                    </a:prstGeom>
                  </pic:spPr>
                </pic:pic>
              </a:graphicData>
            </a:graphic>
          </wp:inline>
        </w:drawing>
      </w:r>
    </w:p>
    <w:p w14:paraId="4B02CCF6" w14:textId="77777777" w:rsidR="00D32413" w:rsidRDefault="00D32413" w:rsidP="00E24440"/>
    <w:p w14:paraId="457DE26B" w14:textId="77777777" w:rsidR="00D32413" w:rsidRDefault="00D32413" w:rsidP="00E24440"/>
    <w:p w14:paraId="0963EFAD" w14:textId="77777777" w:rsidR="00D32413" w:rsidRDefault="00D32413" w:rsidP="00E24440"/>
    <w:p w14:paraId="59EE7A4A" w14:textId="77777777" w:rsidR="00D32413" w:rsidRDefault="00D32413" w:rsidP="00E24440"/>
    <w:p w14:paraId="36B2D7E0" w14:textId="77777777" w:rsidR="00D32413" w:rsidRDefault="00D32413" w:rsidP="00E24440"/>
    <w:p w14:paraId="643BEC75" w14:textId="2CE57908" w:rsidR="008735DD" w:rsidRDefault="00D922FD" w:rsidP="00446EF2">
      <w:pPr>
        <w:pStyle w:val="Heading3"/>
      </w:pPr>
      <w:bookmarkStart w:id="18" w:name="_Toc65013795"/>
      <w:r>
        <w:lastRenderedPageBreak/>
        <w:t>Throughput versus Hits</w:t>
      </w:r>
      <w:bookmarkEnd w:id="18"/>
    </w:p>
    <w:p w14:paraId="6DCAB7C5" w14:textId="00F45ED0" w:rsidR="00D922FD" w:rsidRDefault="00324CBF" w:rsidP="00D922FD">
      <w:r w:rsidRPr="00324CBF">
        <w:rPr>
          <w:noProof/>
        </w:rPr>
        <w:drawing>
          <wp:inline distT="0" distB="0" distL="0" distR="0" wp14:anchorId="39E5F36E" wp14:editId="59D5076B">
            <wp:extent cx="6083300" cy="248094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a:stretch>
                      <a:fillRect/>
                    </a:stretch>
                  </pic:blipFill>
                  <pic:spPr>
                    <a:xfrm>
                      <a:off x="0" y="0"/>
                      <a:ext cx="6083300" cy="2480945"/>
                    </a:xfrm>
                    <a:prstGeom prst="rect">
                      <a:avLst/>
                    </a:prstGeom>
                  </pic:spPr>
                </pic:pic>
              </a:graphicData>
            </a:graphic>
          </wp:inline>
        </w:drawing>
      </w:r>
    </w:p>
    <w:p w14:paraId="2DB3CD5B" w14:textId="77777777" w:rsidR="00296208" w:rsidRDefault="00296208" w:rsidP="00D922FD"/>
    <w:p w14:paraId="4F7040A2" w14:textId="144E571F" w:rsidR="009C7B92" w:rsidRDefault="009C7B92" w:rsidP="009C7B92">
      <w:pPr>
        <w:pStyle w:val="Heading3"/>
      </w:pPr>
      <w:r>
        <w:t xml:space="preserve"> </w:t>
      </w:r>
      <w:bookmarkStart w:id="19" w:name="_Toc65013796"/>
      <w:r>
        <w:t>Transaction time in seconds</w:t>
      </w:r>
      <w:bookmarkEnd w:id="19"/>
    </w:p>
    <w:p w14:paraId="720994C6" w14:textId="77777777" w:rsidR="00296208" w:rsidRDefault="00296208" w:rsidP="00D922FD"/>
    <w:p w14:paraId="2A0BCD55" w14:textId="77777777" w:rsidR="00540A1B" w:rsidRDefault="00540A1B" w:rsidP="00540A1B"/>
    <w:p w14:paraId="06107715" w14:textId="12F4D96A" w:rsidR="00540A1B" w:rsidRPr="00540A1B" w:rsidRDefault="00540A1B" w:rsidP="00540A1B">
      <w:pPr>
        <w:sectPr w:rsidR="00540A1B" w:rsidRPr="00540A1B">
          <w:pgSz w:w="12240" w:h="15840"/>
          <w:pgMar w:top="1140" w:right="1320" w:bottom="280" w:left="1340" w:header="720" w:footer="720" w:gutter="0"/>
          <w:cols w:space="720"/>
        </w:sectPr>
      </w:pPr>
      <w:r w:rsidRPr="00540A1B">
        <w:rPr>
          <w:noProof/>
        </w:rPr>
        <w:drawing>
          <wp:inline distT="0" distB="0" distL="0" distR="0" wp14:anchorId="564581B0" wp14:editId="0FD05776">
            <wp:extent cx="3885663" cy="2677045"/>
            <wp:effectExtent l="0" t="0" r="635" b="3175"/>
            <wp:docPr id="3340" name="Picture 334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 name="Picture 3340" descr="Chart, pie chart&#10;&#10;Description automatically generated"/>
                    <pic:cNvPicPr/>
                  </pic:nvPicPr>
                  <pic:blipFill>
                    <a:blip r:embed="rId16"/>
                    <a:stretch>
                      <a:fillRect/>
                    </a:stretch>
                  </pic:blipFill>
                  <pic:spPr>
                    <a:xfrm>
                      <a:off x="0" y="0"/>
                      <a:ext cx="3899280" cy="2686427"/>
                    </a:xfrm>
                    <a:prstGeom prst="rect">
                      <a:avLst/>
                    </a:prstGeom>
                  </pic:spPr>
                </pic:pic>
              </a:graphicData>
            </a:graphic>
          </wp:inline>
        </w:drawing>
      </w:r>
    </w:p>
    <w:p w14:paraId="7E61F88A" w14:textId="0994C851" w:rsidR="00D32413" w:rsidRDefault="00D32413" w:rsidP="00E24440"/>
    <w:p w14:paraId="0F88D4BA" w14:textId="5802E07C" w:rsidR="00D32413" w:rsidRDefault="00BB386E" w:rsidP="00E72C90">
      <w:pPr>
        <w:pStyle w:val="Heading2"/>
        <w:rPr>
          <w:rFonts w:eastAsia="Cambria"/>
        </w:rPr>
      </w:pPr>
      <w:bookmarkStart w:id="20" w:name="_Toc65013797"/>
      <w:r>
        <w:rPr>
          <w:rFonts w:eastAsia="Cambria"/>
        </w:rPr>
        <w:t>Stress Testing</w:t>
      </w:r>
      <w:bookmarkEnd w:id="20"/>
    </w:p>
    <w:p w14:paraId="0F558A29" w14:textId="016AE91D" w:rsidR="00D32413" w:rsidRDefault="00D32413" w:rsidP="00E24440"/>
    <w:p w14:paraId="7D7DBEDF" w14:textId="5DB2D291" w:rsidR="00331D68" w:rsidRPr="003A3D2B" w:rsidRDefault="00331D68" w:rsidP="00E24440">
      <w:pPr>
        <w:rPr>
          <w:rFonts w:ascii="Calibri" w:eastAsia="Calibri" w:hAnsi="Calibri" w:cs="Calibri"/>
          <w:color w:val="001F5F"/>
          <w:sz w:val="22"/>
          <w:szCs w:val="22"/>
        </w:rPr>
      </w:pPr>
      <w:r w:rsidRPr="003A3D2B">
        <w:rPr>
          <w:rFonts w:ascii="Calibri" w:eastAsia="Calibri" w:hAnsi="Calibri" w:cs="Calibri"/>
          <w:color w:val="001F5F"/>
          <w:sz w:val="22"/>
          <w:szCs w:val="22"/>
        </w:rPr>
        <w:t xml:space="preserve">This test ran with Following Params </w:t>
      </w:r>
    </w:p>
    <w:p w14:paraId="20F79CCD" w14:textId="337F7605" w:rsidR="00331D68" w:rsidRPr="003A3D2B" w:rsidRDefault="00331D68" w:rsidP="00E24440">
      <w:pPr>
        <w:rPr>
          <w:rFonts w:ascii="Calibri" w:eastAsia="Calibri" w:hAnsi="Calibri" w:cs="Calibri"/>
          <w:color w:val="001F5F"/>
          <w:sz w:val="22"/>
          <w:szCs w:val="22"/>
        </w:rPr>
      </w:pPr>
      <w:r w:rsidRPr="003A3D2B">
        <w:rPr>
          <w:rFonts w:ascii="Calibri" w:eastAsia="Calibri" w:hAnsi="Calibri" w:cs="Calibri"/>
          <w:color w:val="001F5F"/>
          <w:sz w:val="22"/>
          <w:szCs w:val="22"/>
        </w:rPr>
        <w:t xml:space="preserve"> </w:t>
      </w:r>
    </w:p>
    <w:p w14:paraId="4020E9A2" w14:textId="5A24F97A" w:rsidR="00331D68" w:rsidRPr="003A3D2B" w:rsidRDefault="00331D68" w:rsidP="00E24440">
      <w:pPr>
        <w:rPr>
          <w:rFonts w:ascii="Calibri" w:eastAsia="Calibri" w:hAnsi="Calibri" w:cs="Calibri"/>
          <w:color w:val="001F5F"/>
          <w:sz w:val="22"/>
          <w:szCs w:val="22"/>
        </w:rPr>
      </w:pPr>
      <w:r w:rsidRPr="003A3D2B">
        <w:rPr>
          <w:rFonts w:ascii="Calibri" w:eastAsia="Calibri" w:hAnsi="Calibri" w:cs="Calibri"/>
          <w:color w:val="001F5F"/>
          <w:sz w:val="22"/>
          <w:szCs w:val="22"/>
        </w:rPr>
        <w:t xml:space="preserve">Number of Virtual User – 500 </w:t>
      </w:r>
    </w:p>
    <w:p w14:paraId="1AEC31C4" w14:textId="4015179A" w:rsidR="0074354D" w:rsidRPr="000118B3" w:rsidRDefault="00331D68" w:rsidP="00E24440">
      <w:pPr>
        <w:rPr>
          <w:rFonts w:ascii="Calibri" w:eastAsia="Calibri" w:hAnsi="Calibri" w:cs="Calibri"/>
          <w:color w:val="001F5F"/>
          <w:sz w:val="22"/>
          <w:szCs w:val="22"/>
        </w:rPr>
      </w:pPr>
      <w:r w:rsidRPr="003A3D2B">
        <w:rPr>
          <w:rFonts w:ascii="Calibri" w:eastAsia="Calibri" w:hAnsi="Calibri" w:cs="Calibri"/>
          <w:color w:val="001F5F"/>
          <w:sz w:val="22"/>
          <w:szCs w:val="22"/>
        </w:rPr>
        <w:t xml:space="preserve">Iterate the Virtual users </w:t>
      </w:r>
      <w:r w:rsidR="003A66D1">
        <w:rPr>
          <w:rFonts w:ascii="Calibri" w:eastAsia="Calibri" w:hAnsi="Calibri" w:cs="Calibri"/>
          <w:color w:val="001F5F"/>
          <w:sz w:val="22"/>
          <w:szCs w:val="22"/>
        </w:rPr>
        <w:t>-</w:t>
      </w:r>
      <w:r w:rsidRPr="003A3D2B">
        <w:rPr>
          <w:rFonts w:ascii="Calibri" w:eastAsia="Calibri" w:hAnsi="Calibri" w:cs="Calibri"/>
          <w:color w:val="001F5F"/>
          <w:sz w:val="22"/>
          <w:szCs w:val="22"/>
        </w:rPr>
        <w:t>- 20</w:t>
      </w:r>
    </w:p>
    <w:p w14:paraId="2766A6E3" w14:textId="77777777" w:rsidR="00B42180" w:rsidRDefault="0074354D" w:rsidP="00905DB8">
      <w:pPr>
        <w:pStyle w:val="Heading3"/>
      </w:pPr>
      <w:bookmarkStart w:id="21" w:name="_Toc65013798"/>
      <w:r>
        <w:t>Overview Report</w:t>
      </w:r>
      <w:bookmarkEnd w:id="21"/>
    </w:p>
    <w:p w14:paraId="31BA5683" w14:textId="3ED90A23" w:rsidR="0030696F" w:rsidRPr="0030696F" w:rsidRDefault="0017130C" w:rsidP="00B42180">
      <w:r w:rsidRPr="0017130C">
        <w:rPr>
          <w:noProof/>
        </w:rPr>
        <w:drawing>
          <wp:inline distT="0" distB="0" distL="0" distR="0" wp14:anchorId="73CF36DF" wp14:editId="5713BAD3">
            <wp:extent cx="5555761" cy="2338070"/>
            <wp:effectExtent l="0" t="0" r="0" b="0"/>
            <wp:docPr id="3326" name="Picture 33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 name="Picture 3326" descr="Graphical user interface, application&#10;&#10;Description automatically generated"/>
                    <pic:cNvPicPr/>
                  </pic:nvPicPr>
                  <pic:blipFill>
                    <a:blip r:embed="rId17"/>
                    <a:stretch>
                      <a:fillRect/>
                    </a:stretch>
                  </pic:blipFill>
                  <pic:spPr>
                    <a:xfrm>
                      <a:off x="0" y="0"/>
                      <a:ext cx="5556834" cy="2338522"/>
                    </a:xfrm>
                    <a:prstGeom prst="rect">
                      <a:avLst/>
                    </a:prstGeom>
                  </pic:spPr>
                </pic:pic>
              </a:graphicData>
            </a:graphic>
          </wp:inline>
        </w:drawing>
      </w:r>
    </w:p>
    <w:p w14:paraId="6730DC19" w14:textId="07A89BD5" w:rsidR="00D32413" w:rsidRDefault="00536326" w:rsidP="00E24440">
      <w:r>
        <w:tab/>
      </w:r>
    </w:p>
    <w:p w14:paraId="6F3C9D52" w14:textId="77777777" w:rsidR="00B42180" w:rsidRDefault="00536326" w:rsidP="00905DB8">
      <w:pPr>
        <w:pStyle w:val="Heading3"/>
      </w:pPr>
      <w:bookmarkStart w:id="22" w:name="_Toc65013799"/>
      <w:r>
        <w:t xml:space="preserve">Error </w:t>
      </w:r>
      <w:r w:rsidRPr="00905DB8">
        <w:t>Report</w:t>
      </w:r>
      <w:bookmarkEnd w:id="22"/>
    </w:p>
    <w:p w14:paraId="5BF1C681" w14:textId="3289E5AB" w:rsidR="00D76C1F" w:rsidRDefault="0072211A" w:rsidP="00B42180">
      <w:r w:rsidRPr="0072211A">
        <w:rPr>
          <w:noProof/>
        </w:rPr>
        <w:drawing>
          <wp:inline distT="0" distB="0" distL="0" distR="0" wp14:anchorId="460212CD" wp14:editId="3D6A77B6">
            <wp:extent cx="4342423" cy="1525905"/>
            <wp:effectExtent l="0" t="0" r="1270" b="0"/>
            <wp:docPr id="3327" name="Picture 33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 name="Picture 3327" descr="Graphical user interface, application&#10;&#10;Description automatically generated"/>
                    <pic:cNvPicPr/>
                  </pic:nvPicPr>
                  <pic:blipFill>
                    <a:blip r:embed="rId18"/>
                    <a:stretch>
                      <a:fillRect/>
                    </a:stretch>
                  </pic:blipFill>
                  <pic:spPr>
                    <a:xfrm>
                      <a:off x="0" y="0"/>
                      <a:ext cx="4350970" cy="1528908"/>
                    </a:xfrm>
                    <a:prstGeom prst="rect">
                      <a:avLst/>
                    </a:prstGeom>
                  </pic:spPr>
                </pic:pic>
              </a:graphicData>
            </a:graphic>
          </wp:inline>
        </w:drawing>
      </w:r>
    </w:p>
    <w:p w14:paraId="6B281B34" w14:textId="0BD443C9" w:rsidR="00633EA6" w:rsidRDefault="0051640B" w:rsidP="00B666D7">
      <w:pPr>
        <w:pStyle w:val="Heading3"/>
      </w:pPr>
      <w:bookmarkStart w:id="23" w:name="_Toc65013800"/>
      <w:r>
        <w:lastRenderedPageBreak/>
        <w:t>Active Thread Over Time</w:t>
      </w:r>
      <w:bookmarkEnd w:id="23"/>
      <w:r>
        <w:t xml:space="preserve"> </w:t>
      </w:r>
    </w:p>
    <w:p w14:paraId="69393BED" w14:textId="239C3C62" w:rsidR="0051640B" w:rsidRPr="0051640B" w:rsidRDefault="0051640B" w:rsidP="005D176A">
      <w:r w:rsidRPr="0051640B">
        <w:rPr>
          <w:noProof/>
        </w:rPr>
        <w:drawing>
          <wp:inline distT="0" distB="0" distL="0" distR="0" wp14:anchorId="3BC53838" wp14:editId="37676D0B">
            <wp:extent cx="6083300" cy="1558925"/>
            <wp:effectExtent l="0" t="0" r="0" b="3175"/>
            <wp:docPr id="3330" name="Picture 33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 name="Picture 3330" descr="Chart&#10;&#10;Description automatically generated"/>
                    <pic:cNvPicPr/>
                  </pic:nvPicPr>
                  <pic:blipFill>
                    <a:blip r:embed="rId19"/>
                    <a:stretch>
                      <a:fillRect/>
                    </a:stretch>
                  </pic:blipFill>
                  <pic:spPr>
                    <a:xfrm>
                      <a:off x="0" y="0"/>
                      <a:ext cx="6083300" cy="1558925"/>
                    </a:xfrm>
                    <a:prstGeom prst="rect">
                      <a:avLst/>
                    </a:prstGeom>
                  </pic:spPr>
                </pic:pic>
              </a:graphicData>
            </a:graphic>
          </wp:inline>
        </w:drawing>
      </w:r>
    </w:p>
    <w:p w14:paraId="7AE04E29" w14:textId="77777777" w:rsidR="00D32413" w:rsidRDefault="00D32413" w:rsidP="00E24440"/>
    <w:p w14:paraId="37078D41" w14:textId="77777777" w:rsidR="005D176A" w:rsidRDefault="0016127D" w:rsidP="005D176A">
      <w:pPr>
        <w:pStyle w:val="Heading3"/>
      </w:pPr>
      <w:bookmarkStart w:id="24" w:name="_Toc65013801"/>
      <w:r>
        <w:t>Call Back Responses Throughput</w:t>
      </w:r>
      <w:bookmarkEnd w:id="24"/>
      <w:r w:rsidR="00557BF4">
        <w:t xml:space="preserve"> </w:t>
      </w:r>
    </w:p>
    <w:p w14:paraId="0314DFDE" w14:textId="7BA65493" w:rsidR="00C969B5" w:rsidRPr="00C969B5" w:rsidRDefault="00C969B5" w:rsidP="005D176A">
      <w:r w:rsidRPr="00C969B5">
        <w:rPr>
          <w:noProof/>
        </w:rPr>
        <w:drawing>
          <wp:inline distT="0" distB="0" distL="0" distR="0" wp14:anchorId="554A1652" wp14:editId="4E42CE9A">
            <wp:extent cx="6083300" cy="1540510"/>
            <wp:effectExtent l="0" t="0" r="0" b="0"/>
            <wp:docPr id="3331" name="Picture 33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 name="Picture 3331" descr="Chart, line chart&#10;&#10;Description automatically generated"/>
                    <pic:cNvPicPr/>
                  </pic:nvPicPr>
                  <pic:blipFill>
                    <a:blip r:embed="rId20"/>
                    <a:stretch>
                      <a:fillRect/>
                    </a:stretch>
                  </pic:blipFill>
                  <pic:spPr>
                    <a:xfrm>
                      <a:off x="0" y="0"/>
                      <a:ext cx="6083300" cy="1540510"/>
                    </a:xfrm>
                    <a:prstGeom prst="rect">
                      <a:avLst/>
                    </a:prstGeom>
                  </pic:spPr>
                </pic:pic>
              </a:graphicData>
            </a:graphic>
          </wp:inline>
        </w:drawing>
      </w:r>
    </w:p>
    <w:p w14:paraId="5D921AF6" w14:textId="4921406F" w:rsidR="00603CA3" w:rsidRDefault="00603CA3" w:rsidP="00E24440"/>
    <w:p w14:paraId="15B86204" w14:textId="77777777" w:rsidR="000F3557" w:rsidRDefault="000F3557" w:rsidP="000F3557">
      <w:pPr>
        <w:pStyle w:val="Heading3"/>
      </w:pPr>
      <w:bookmarkStart w:id="25" w:name="_Toc65013802"/>
      <w:r>
        <w:t>Transaction time in seconds</w:t>
      </w:r>
      <w:bookmarkEnd w:id="25"/>
    </w:p>
    <w:p w14:paraId="1BB1BFD6" w14:textId="7134CE4D" w:rsidR="00603CA3" w:rsidRDefault="00603CA3" w:rsidP="00E24440"/>
    <w:p w14:paraId="11DB4FEB" w14:textId="7A40E293" w:rsidR="00603CA3" w:rsidRDefault="00603CA3" w:rsidP="00E24440"/>
    <w:p w14:paraId="26410AD4" w14:textId="2E898385" w:rsidR="00603CA3" w:rsidRDefault="0005207C" w:rsidP="00E24440">
      <w:r>
        <w:rPr>
          <w:noProof/>
        </w:rPr>
        <w:drawing>
          <wp:inline distT="0" distB="0" distL="0" distR="0" wp14:anchorId="7A9A9A38" wp14:editId="04A857AC">
            <wp:extent cx="4318977" cy="2274277"/>
            <wp:effectExtent l="0" t="0" r="12065" b="12065"/>
            <wp:docPr id="3" name="Chart 3">
              <a:extLst xmlns:a="http://schemas.openxmlformats.org/drawingml/2006/main">
                <a:ext uri="{FF2B5EF4-FFF2-40B4-BE49-F238E27FC236}">
                  <a16:creationId xmlns:a16="http://schemas.microsoft.com/office/drawing/2014/main" id="{F313A342-0249-BD44-A7FE-1D4CA1D953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C87502B" w14:textId="0C74C83B" w:rsidR="002A50CE" w:rsidRDefault="002A50CE" w:rsidP="00E24440"/>
    <w:p w14:paraId="773242DE" w14:textId="429CAE69" w:rsidR="002A50CE" w:rsidRDefault="002A50CE" w:rsidP="00E24440"/>
    <w:p w14:paraId="0FDBCB76" w14:textId="7E19351F" w:rsidR="007B4E9E" w:rsidRDefault="007B4E9E" w:rsidP="00E24440"/>
    <w:p w14:paraId="2817DC80" w14:textId="3672E641" w:rsidR="007B4E9E" w:rsidRDefault="007B4E9E" w:rsidP="00E24440"/>
    <w:p w14:paraId="70F81797" w14:textId="78ADDCBC" w:rsidR="007B4E9E" w:rsidRDefault="007B4E9E" w:rsidP="00E24440"/>
    <w:p w14:paraId="40FA1341" w14:textId="54C1814C" w:rsidR="007B4E9E" w:rsidRDefault="007B4E9E" w:rsidP="00E24440"/>
    <w:p w14:paraId="1E8A34E7" w14:textId="371C31CC" w:rsidR="007B4E9E" w:rsidRDefault="007B4E9E" w:rsidP="00E24440"/>
    <w:p w14:paraId="4FAF3B92" w14:textId="108D2F6D" w:rsidR="007B4E9E" w:rsidRDefault="007B4E9E" w:rsidP="00E24440"/>
    <w:p w14:paraId="136124D8" w14:textId="10CF2772" w:rsidR="007B4E9E" w:rsidRDefault="007B4E9E" w:rsidP="00E24440"/>
    <w:p w14:paraId="762903FF" w14:textId="1E8B47B3" w:rsidR="007B4E9E" w:rsidRDefault="007B4E9E" w:rsidP="00E24440"/>
    <w:p w14:paraId="604A4D75" w14:textId="1D8A5A85" w:rsidR="007B4E9E" w:rsidRDefault="007B4E9E" w:rsidP="00E24440"/>
    <w:p w14:paraId="5FBF7210" w14:textId="4E87B02B" w:rsidR="007B4E9E" w:rsidRDefault="007B4E9E" w:rsidP="00E24440"/>
    <w:p w14:paraId="467E5217" w14:textId="7720087B" w:rsidR="007B4E9E" w:rsidRDefault="007B4E9E" w:rsidP="00E24440"/>
    <w:p w14:paraId="22F24581" w14:textId="43613237" w:rsidR="007B4E9E" w:rsidRDefault="007B4E9E" w:rsidP="00E24440"/>
    <w:p w14:paraId="02D04558" w14:textId="77777777" w:rsidR="007B4E9E" w:rsidRDefault="007B4E9E" w:rsidP="00E24440"/>
    <w:p w14:paraId="27092046" w14:textId="472EDB5B" w:rsidR="002A50CE" w:rsidRDefault="002A50CE" w:rsidP="00E24440"/>
    <w:p w14:paraId="6BA21E41" w14:textId="4C9C3937" w:rsidR="002A50CE" w:rsidRDefault="002A50CE" w:rsidP="00E24440"/>
    <w:p w14:paraId="204BCEEB" w14:textId="77777777" w:rsidR="002A50CE" w:rsidRDefault="002A50CE" w:rsidP="00E24440"/>
    <w:p w14:paraId="0B027AD5" w14:textId="5A944DCA" w:rsidR="00D32413" w:rsidRPr="00331D68" w:rsidRDefault="00BB386E" w:rsidP="00331D68">
      <w:pPr>
        <w:pStyle w:val="Heading1"/>
        <w:rPr>
          <w:rFonts w:eastAsia="Cambria"/>
        </w:rPr>
      </w:pPr>
      <w:bookmarkStart w:id="26" w:name="_Toc65013803"/>
      <w:r>
        <w:rPr>
          <w:rFonts w:eastAsia="Cambria"/>
        </w:rPr>
        <w:t>Conclusions</w:t>
      </w:r>
      <w:bookmarkEnd w:id="26"/>
    </w:p>
    <w:p w14:paraId="602F7B28" w14:textId="77777777" w:rsidR="00D32413" w:rsidRDefault="00D32413" w:rsidP="00E24440"/>
    <w:p w14:paraId="18948DAB" w14:textId="77777777" w:rsidR="00D32413" w:rsidRDefault="00D32413" w:rsidP="00E24440"/>
    <w:p w14:paraId="50AD9878" w14:textId="597BC586" w:rsidR="007B4E9E" w:rsidRDefault="007B4E9E" w:rsidP="007B4E9E">
      <w:bookmarkStart w:id="27" w:name="OLE_LINK5"/>
      <w:bookmarkStart w:id="28" w:name="OLE_LINK6"/>
      <w:r>
        <w:t>Under the load generated by 1</w:t>
      </w:r>
      <w:r w:rsidR="0035521E">
        <w:t>0</w:t>
      </w:r>
      <w:r>
        <w:t xml:space="preserve">0 virtual users, ranging from 10 to </w:t>
      </w:r>
      <w:r w:rsidR="00805155">
        <w:t>10</w:t>
      </w:r>
      <w:r>
        <w:t>0</w:t>
      </w:r>
      <w:r w:rsidR="00805155">
        <w:t xml:space="preserve"> Virtual Users</w:t>
      </w:r>
      <w:r>
        <w:t>, the following</w:t>
      </w:r>
    </w:p>
    <w:p w14:paraId="2EBF05F1" w14:textId="6EDC1004" w:rsidR="007B4E9E" w:rsidRDefault="007B4E9E" w:rsidP="007B4E9E">
      <w:r>
        <w:t>happened</w:t>
      </w:r>
    </w:p>
    <w:p w14:paraId="61C514BA" w14:textId="44E69B25" w:rsidR="003D67AE" w:rsidRDefault="007B4E9E" w:rsidP="003D67AE">
      <w:pPr>
        <w:pStyle w:val="ListParagraph"/>
        <w:numPr>
          <w:ilvl w:val="0"/>
          <w:numId w:val="5"/>
        </w:numPr>
      </w:pPr>
      <w:r>
        <w:t xml:space="preserve">The test duration range was approximately from </w:t>
      </w:r>
      <w:r w:rsidR="00805155">
        <w:t>1</w:t>
      </w:r>
      <w:r>
        <w:t xml:space="preserve">0 minutes to </w:t>
      </w:r>
      <w:r w:rsidR="00805155">
        <w:t>20</w:t>
      </w:r>
      <w:r>
        <w:t xml:space="preserve"> minutes.</w:t>
      </w:r>
    </w:p>
    <w:p w14:paraId="7C552BD9" w14:textId="46264235" w:rsidR="003D67AE" w:rsidRDefault="003D67AE" w:rsidP="003D67AE">
      <w:pPr>
        <w:pStyle w:val="ListParagraph"/>
        <w:numPr>
          <w:ilvl w:val="0"/>
          <w:numId w:val="5"/>
        </w:numPr>
      </w:pPr>
      <w:r>
        <w:t xml:space="preserve">We have observed the total </w:t>
      </w:r>
      <w:proofErr w:type="spellStart"/>
      <w:r>
        <w:t>transaction_time</w:t>
      </w:r>
      <w:proofErr w:type="spellEnd"/>
      <w:r>
        <w:t xml:space="preserve"> </w:t>
      </w:r>
      <w:r w:rsidR="0084551A">
        <w:t xml:space="preserve">varied from </w:t>
      </w:r>
      <w:r w:rsidR="00D60D50">
        <w:t xml:space="preserve">1 second to </w:t>
      </w:r>
      <w:r w:rsidR="00D6306B">
        <w:t>9 seconds</w:t>
      </w:r>
    </w:p>
    <w:p w14:paraId="44C6C970" w14:textId="23364220" w:rsidR="003F5363" w:rsidRDefault="003F5363" w:rsidP="003D67AE">
      <w:pPr>
        <w:pStyle w:val="ListParagraph"/>
        <w:numPr>
          <w:ilvl w:val="0"/>
          <w:numId w:val="5"/>
        </w:numPr>
      </w:pPr>
      <w:r>
        <w:t>We didn’t see any failure response from the ICICI Call Back Service</w:t>
      </w:r>
    </w:p>
    <w:bookmarkEnd w:id="27"/>
    <w:bookmarkEnd w:id="28"/>
    <w:p w14:paraId="56F4C129" w14:textId="0B5F6709" w:rsidR="003D67AE" w:rsidRDefault="003D67AE" w:rsidP="003D67AE"/>
    <w:p w14:paraId="6F24AD24" w14:textId="6D132374" w:rsidR="003D67AE" w:rsidRDefault="003D67AE" w:rsidP="007B4E9E"/>
    <w:p w14:paraId="548C7A64" w14:textId="1F51C876" w:rsidR="00701D4B" w:rsidRDefault="008E69CB" w:rsidP="00701D4B">
      <w:r>
        <w:t>When the</w:t>
      </w:r>
      <w:r w:rsidR="00701D4B">
        <w:t xml:space="preserve"> load </w:t>
      </w:r>
      <w:r>
        <w:t>increased</w:t>
      </w:r>
      <w:r w:rsidR="00701D4B">
        <w:t xml:space="preserve"> </w:t>
      </w:r>
      <w:r>
        <w:t>to</w:t>
      </w:r>
      <w:r w:rsidR="00701D4B">
        <w:t xml:space="preserve"> 500 virtual users, ranging from 10 to </w:t>
      </w:r>
      <w:r w:rsidR="00AF692F">
        <w:t>5</w:t>
      </w:r>
      <w:r w:rsidR="00701D4B">
        <w:t>00 Virtual Users, the following</w:t>
      </w:r>
    </w:p>
    <w:p w14:paraId="2C4033B5" w14:textId="77777777" w:rsidR="00701D4B" w:rsidRDefault="00701D4B" w:rsidP="00701D4B">
      <w:r>
        <w:t>happened</w:t>
      </w:r>
    </w:p>
    <w:p w14:paraId="360C7761" w14:textId="06C7EC1A" w:rsidR="00701D4B" w:rsidRDefault="00701D4B" w:rsidP="00701D4B">
      <w:pPr>
        <w:pStyle w:val="ListParagraph"/>
        <w:numPr>
          <w:ilvl w:val="0"/>
          <w:numId w:val="5"/>
        </w:numPr>
      </w:pPr>
      <w:r>
        <w:t xml:space="preserve">The test duration range was approximately from </w:t>
      </w:r>
      <w:r w:rsidR="00031A40">
        <w:t>3</w:t>
      </w:r>
      <w:r>
        <w:t xml:space="preserve"> minutes to </w:t>
      </w:r>
      <w:r w:rsidR="00031A40">
        <w:t>5</w:t>
      </w:r>
      <w:r>
        <w:t xml:space="preserve"> minutes.</w:t>
      </w:r>
    </w:p>
    <w:p w14:paraId="174C88CD" w14:textId="36F451D4" w:rsidR="00701D4B" w:rsidRDefault="00701D4B" w:rsidP="00701D4B">
      <w:pPr>
        <w:pStyle w:val="ListParagraph"/>
        <w:numPr>
          <w:ilvl w:val="0"/>
          <w:numId w:val="5"/>
        </w:numPr>
      </w:pPr>
      <w:r>
        <w:t xml:space="preserve">We have observed the total </w:t>
      </w:r>
      <w:proofErr w:type="spellStart"/>
      <w:r>
        <w:t>transaction_time</w:t>
      </w:r>
      <w:proofErr w:type="spellEnd"/>
      <w:r>
        <w:t xml:space="preserve"> varied from 1 second to</w:t>
      </w:r>
      <w:r w:rsidR="006D591D">
        <w:t xml:space="preserve"> 30+ </w:t>
      </w:r>
      <w:r>
        <w:t>seconds</w:t>
      </w:r>
    </w:p>
    <w:p w14:paraId="745B0D82" w14:textId="5B82B1C1" w:rsidR="00920A33" w:rsidRDefault="00701D4B" w:rsidP="00920A33">
      <w:pPr>
        <w:pStyle w:val="ListParagraph"/>
        <w:numPr>
          <w:ilvl w:val="0"/>
          <w:numId w:val="5"/>
        </w:numPr>
      </w:pPr>
      <w:r>
        <w:t xml:space="preserve">We </w:t>
      </w:r>
      <w:r w:rsidR="00796318">
        <w:t xml:space="preserve">have </w:t>
      </w:r>
      <w:r>
        <w:t>see</w:t>
      </w:r>
      <w:r w:rsidR="00796318">
        <w:t>n</w:t>
      </w:r>
      <w:r>
        <w:t xml:space="preserve"> any failure response from the ICICI Call Back Service</w:t>
      </w:r>
      <w:r w:rsidR="0061133D">
        <w:t>, the requests are getting timed ou</w:t>
      </w:r>
      <w:r w:rsidR="00920A33">
        <w:t>t</w:t>
      </w:r>
    </w:p>
    <w:p w14:paraId="3FEA13B4" w14:textId="5293C228" w:rsidR="00920A33" w:rsidRDefault="00920A33" w:rsidP="00920A33">
      <w:pPr>
        <w:pStyle w:val="ListParagraph"/>
        <w:numPr>
          <w:ilvl w:val="0"/>
          <w:numId w:val="5"/>
        </w:numPr>
      </w:pPr>
      <w:r>
        <w:t xml:space="preserve">There </w:t>
      </w:r>
      <w:r w:rsidR="0001447E">
        <w:t>were</w:t>
      </w:r>
      <w:r>
        <w:t xml:space="preserve"> around 60 failures out of 10K requests</w:t>
      </w:r>
    </w:p>
    <w:p w14:paraId="772D697C" w14:textId="77777777" w:rsidR="00D32413" w:rsidRDefault="00D32413" w:rsidP="00E24440"/>
    <w:p w14:paraId="2434B741" w14:textId="77777777" w:rsidR="00D32413" w:rsidRDefault="00D32413" w:rsidP="00E24440"/>
    <w:p w14:paraId="1567002C" w14:textId="77777777" w:rsidR="00D32413" w:rsidRDefault="00D32413" w:rsidP="00E24440"/>
    <w:p w14:paraId="2B7E5D5F" w14:textId="77777777" w:rsidR="00D32413" w:rsidRDefault="00D32413" w:rsidP="00E24440"/>
    <w:p w14:paraId="29D0C0A2" w14:textId="77777777" w:rsidR="00D32413" w:rsidRDefault="00D32413" w:rsidP="00E24440"/>
    <w:p w14:paraId="11EFF0D8" w14:textId="77777777" w:rsidR="00D32413" w:rsidRDefault="00D32413" w:rsidP="00E24440"/>
    <w:p w14:paraId="3CF75AD2" w14:textId="77777777" w:rsidR="00D32413" w:rsidRDefault="00D32413" w:rsidP="00E24440"/>
    <w:p w14:paraId="7A12E8DF" w14:textId="77777777" w:rsidR="00D32413" w:rsidRDefault="00D32413" w:rsidP="00E24440"/>
    <w:p w14:paraId="427C9C5C" w14:textId="2D2D7B2F" w:rsidR="00D32413" w:rsidRDefault="00BB386E" w:rsidP="00B1315D">
      <w:pPr>
        <w:pStyle w:val="Heading1"/>
        <w:rPr>
          <w:rFonts w:eastAsia="Cambria"/>
        </w:rPr>
      </w:pPr>
      <w:bookmarkStart w:id="29" w:name="_Toc65013804"/>
      <w:r>
        <w:rPr>
          <w:rFonts w:eastAsia="Cambria"/>
        </w:rPr>
        <w:t>References</w:t>
      </w:r>
      <w:bookmarkEnd w:id="29"/>
    </w:p>
    <w:p w14:paraId="0BF7F512" w14:textId="77777777" w:rsidR="00680917" w:rsidRDefault="00680917" w:rsidP="00680917">
      <w:r>
        <w:t>• Software Performance and Scalability: A Quantitative Approach, Henry H. Liu, Wiley 1st edition,</w:t>
      </w:r>
    </w:p>
    <w:p w14:paraId="428161C5" w14:textId="77777777" w:rsidR="00680917" w:rsidRDefault="00680917" w:rsidP="00680917">
      <w:r>
        <w:t>May 26, 2009.</w:t>
      </w:r>
    </w:p>
    <w:p w14:paraId="78909F2D" w14:textId="77777777" w:rsidR="00680917" w:rsidRDefault="00680917" w:rsidP="00680917">
      <w:r>
        <w:t>• The Software Verification and Validation: An Engineering and Scientific Approach, Marcus S.</w:t>
      </w:r>
    </w:p>
    <w:p w14:paraId="5F376EAB" w14:textId="77777777" w:rsidR="00680917" w:rsidRDefault="00680917" w:rsidP="00680917">
      <w:r>
        <w:t>Fisher, Springer 2007 edition, December 20, 2006.</w:t>
      </w:r>
    </w:p>
    <w:p w14:paraId="0360EE3D" w14:textId="6C9D708F" w:rsidR="00D32413" w:rsidRDefault="00680917" w:rsidP="00680917">
      <w:r>
        <w:t xml:space="preserve">• Performance Testing </w:t>
      </w:r>
      <w:proofErr w:type="gramStart"/>
      <w:r>
        <w:t>With</w:t>
      </w:r>
      <w:proofErr w:type="gramEnd"/>
      <w:r>
        <w:t xml:space="preserve"> JMeter 2.9, Bayo </w:t>
      </w:r>
      <w:proofErr w:type="spellStart"/>
      <w:r>
        <w:t>Erinle</w:t>
      </w:r>
      <w:proofErr w:type="spellEnd"/>
      <w:r>
        <w:t xml:space="preserve">, </w:t>
      </w:r>
      <w:proofErr w:type="spellStart"/>
      <w:r>
        <w:t>Packt</w:t>
      </w:r>
      <w:proofErr w:type="spellEnd"/>
      <w:r>
        <w:t xml:space="preserve"> Publishing, July 26, 2013.</w:t>
      </w:r>
    </w:p>
    <w:p w14:paraId="38A05342" w14:textId="77777777" w:rsidR="00D32413" w:rsidRDefault="00D32413" w:rsidP="00E24440"/>
    <w:p w14:paraId="79A6CE2F" w14:textId="77777777" w:rsidR="00D32413" w:rsidRDefault="00D32413" w:rsidP="00E24440"/>
    <w:p w14:paraId="0F40DEA8" w14:textId="77777777" w:rsidR="00D32413" w:rsidRDefault="00D32413" w:rsidP="00E24440"/>
    <w:p w14:paraId="46AA96FE" w14:textId="77777777" w:rsidR="00D32413" w:rsidRDefault="00D32413" w:rsidP="00E24440"/>
    <w:p w14:paraId="196F5E73" w14:textId="77777777" w:rsidR="00D32413" w:rsidRDefault="00D32413" w:rsidP="00E24440"/>
    <w:p w14:paraId="608722E3" w14:textId="77777777" w:rsidR="00D32413" w:rsidRDefault="00D32413" w:rsidP="00E24440"/>
    <w:p w14:paraId="3B5258C0" w14:textId="77777777" w:rsidR="00D32413" w:rsidRDefault="00D32413" w:rsidP="00E24440"/>
    <w:p w14:paraId="61238202" w14:textId="77777777" w:rsidR="00D32413" w:rsidRDefault="00D32413" w:rsidP="00E24440"/>
    <w:p w14:paraId="2A3F72C6" w14:textId="77777777" w:rsidR="00D32413" w:rsidRDefault="00D32413" w:rsidP="00E24440"/>
    <w:p w14:paraId="5F22ECEB" w14:textId="77777777" w:rsidR="00D32413" w:rsidRDefault="00D32413" w:rsidP="00E24440"/>
    <w:p w14:paraId="59E7EF27" w14:textId="77777777" w:rsidR="00D32413" w:rsidRDefault="00D32413" w:rsidP="00E24440"/>
    <w:p w14:paraId="31CE87B5" w14:textId="77777777" w:rsidR="00D32413" w:rsidRDefault="00D32413" w:rsidP="00E24440"/>
    <w:p w14:paraId="5B38EABE" w14:textId="77777777" w:rsidR="00D32413" w:rsidRDefault="00D32413" w:rsidP="00E24440"/>
    <w:p w14:paraId="31925982" w14:textId="77777777" w:rsidR="00D32413" w:rsidRDefault="00D32413" w:rsidP="00E24440"/>
    <w:p w14:paraId="5680ABF0" w14:textId="77777777" w:rsidR="00D32413" w:rsidRDefault="00D32413" w:rsidP="00E24440"/>
    <w:p w14:paraId="2150FC9E" w14:textId="77777777" w:rsidR="00D32413" w:rsidRDefault="00D32413" w:rsidP="00E24440"/>
    <w:p w14:paraId="3AF7F87D" w14:textId="77777777" w:rsidR="00D32413" w:rsidRDefault="00D32413" w:rsidP="00E24440"/>
    <w:p w14:paraId="5604AB00" w14:textId="77777777" w:rsidR="00D32413" w:rsidRDefault="00D32413" w:rsidP="00E24440"/>
    <w:p w14:paraId="0C2105CE" w14:textId="77777777" w:rsidR="00D32413" w:rsidRDefault="00D32413" w:rsidP="00E24440"/>
    <w:p w14:paraId="69E86B67" w14:textId="77777777" w:rsidR="00D32413" w:rsidRDefault="00D32413" w:rsidP="00E24440"/>
    <w:p w14:paraId="146D37C5" w14:textId="77777777" w:rsidR="00D32413" w:rsidRDefault="00D32413" w:rsidP="00E24440"/>
    <w:p w14:paraId="2A519B8D" w14:textId="628EFD94" w:rsidR="00D32413" w:rsidRDefault="00D32413" w:rsidP="00E24440">
      <w:pPr>
        <w:rPr>
          <w:rFonts w:eastAsia="Calibri"/>
        </w:rPr>
      </w:pPr>
    </w:p>
    <w:sectPr w:rsidR="00D32413">
      <w:pgSz w:w="12240" w:h="15840"/>
      <w:pgMar w:top="114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C04E07" w14:textId="77777777" w:rsidR="002118EF" w:rsidRDefault="002118EF" w:rsidP="00291356">
      <w:r>
        <w:separator/>
      </w:r>
    </w:p>
  </w:endnote>
  <w:endnote w:type="continuationSeparator" w:id="0">
    <w:p w14:paraId="1484AD7F" w14:textId="77777777" w:rsidR="002118EF" w:rsidRDefault="002118EF" w:rsidP="0029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0A6CC" w14:textId="77777777" w:rsidR="00396123" w:rsidRDefault="00396123" w:rsidP="00396123">
    <w:pPr>
      <w:pStyle w:val="Footer"/>
    </w:pPr>
  </w:p>
  <w:p w14:paraId="64DB5138" w14:textId="4CC7B752" w:rsidR="00396123" w:rsidRDefault="00296208" w:rsidP="00396123">
    <w:pPr>
      <w:pStyle w:val="Footer"/>
    </w:pPr>
    <w:r>
      <w:t>Performance and Load Test Report</w:t>
    </w:r>
  </w:p>
  <w:p w14:paraId="3F3CC577" w14:textId="75AF65A5" w:rsidR="00296208" w:rsidRDefault="00396123" w:rsidP="00396123">
    <w:pPr>
      <w:pStyle w:val="Footer"/>
      <w:jc w:val="right"/>
    </w:pPr>
    <w:r>
      <w:rPr>
        <w:noProof/>
      </w:rPr>
      <w:drawing>
        <wp:inline distT="0" distB="0" distL="0" distR="0" wp14:anchorId="74B2F318" wp14:editId="005C72DE">
          <wp:extent cx="468630" cy="468630"/>
          <wp:effectExtent l="0" t="0" r="1270" b="1270"/>
          <wp:docPr id="4" name="Picture 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r cod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77824" cy="47782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799082" w14:textId="77777777" w:rsidR="002118EF" w:rsidRDefault="002118EF" w:rsidP="00291356">
      <w:r>
        <w:separator/>
      </w:r>
    </w:p>
  </w:footnote>
  <w:footnote w:type="continuationSeparator" w:id="0">
    <w:p w14:paraId="7DB05711" w14:textId="77777777" w:rsidR="002118EF" w:rsidRDefault="002118EF" w:rsidP="00291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5546444"/>
      <w:docPartObj>
        <w:docPartGallery w:val="Page Numbers (Top of Page)"/>
        <w:docPartUnique/>
      </w:docPartObj>
    </w:sdtPr>
    <w:sdtEndPr>
      <w:rPr>
        <w:rStyle w:val="PageNumber"/>
      </w:rPr>
    </w:sdtEndPr>
    <w:sdtContent>
      <w:p w14:paraId="4902D2C5" w14:textId="598B5013" w:rsidR="00296208" w:rsidRDefault="00296208" w:rsidP="007619F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24930" w14:textId="77777777" w:rsidR="00296208" w:rsidRDefault="00296208" w:rsidP="00CF4F5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98739153"/>
      <w:docPartObj>
        <w:docPartGallery w:val="Page Numbers (Top of Page)"/>
        <w:docPartUnique/>
      </w:docPartObj>
    </w:sdtPr>
    <w:sdtEndPr>
      <w:rPr>
        <w:rStyle w:val="PageNumber"/>
      </w:rPr>
    </w:sdtEndPr>
    <w:sdtContent>
      <w:p w14:paraId="14785A3D" w14:textId="5211FB0A" w:rsidR="00296208" w:rsidRDefault="00296208" w:rsidP="007619F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60</w:t>
        </w:r>
        <w:r>
          <w:rPr>
            <w:rStyle w:val="PageNumber"/>
          </w:rPr>
          <w:fldChar w:fldCharType="end"/>
        </w:r>
      </w:p>
    </w:sdtContent>
  </w:sdt>
  <w:p w14:paraId="4775E792" w14:textId="77777777" w:rsidR="00FF54B3" w:rsidRDefault="00296208" w:rsidP="00CF4F51">
    <w:pPr>
      <w:pStyle w:val="Header"/>
      <w:ind w:right="360"/>
    </w:pPr>
    <w:r>
      <w:t>Version LTR 1.0</w:t>
    </w:r>
    <w:r>
      <w:tab/>
      <w:t>Date: Feb 22, 2021</w:t>
    </w:r>
  </w:p>
  <w:p w14:paraId="3240F665" w14:textId="58D63AEF" w:rsidR="00296208" w:rsidRDefault="00FF54B3" w:rsidP="00CF4F51">
    <w:pPr>
      <w:pStyle w:val="Header"/>
      <w:ind w:right="360"/>
    </w:pPr>
    <w:r>
      <w:t xml:space="preserve">Prepared for </w:t>
    </w:r>
    <w:r w:rsidRPr="00FF54B3">
      <w:t>Decipay services</w:t>
    </w:r>
    <w:r>
      <w:t>(</w:t>
    </w:r>
    <w:r w:rsidRPr="00FF54B3">
      <w:t>www.decipay.in</w:t>
    </w:r>
    <w:r>
      <w:t>)</w:t>
    </w:r>
    <w:r w:rsidR="0029620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91E63"/>
    <w:multiLevelType w:val="hybridMultilevel"/>
    <w:tmpl w:val="C0702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132772"/>
    <w:multiLevelType w:val="hybridMultilevel"/>
    <w:tmpl w:val="F2485740"/>
    <w:lvl w:ilvl="0" w:tplc="08090001">
      <w:start w:val="1"/>
      <w:numFmt w:val="bullet"/>
      <w:lvlText w:val=""/>
      <w:lvlJc w:val="left"/>
      <w:pPr>
        <w:ind w:left="1612" w:hanging="360"/>
      </w:pPr>
      <w:rPr>
        <w:rFonts w:ascii="Symbol" w:hAnsi="Symbol" w:hint="default"/>
      </w:rPr>
    </w:lvl>
    <w:lvl w:ilvl="1" w:tplc="08090003" w:tentative="1">
      <w:start w:val="1"/>
      <w:numFmt w:val="bullet"/>
      <w:lvlText w:val="o"/>
      <w:lvlJc w:val="left"/>
      <w:pPr>
        <w:ind w:left="2332" w:hanging="360"/>
      </w:pPr>
      <w:rPr>
        <w:rFonts w:ascii="Courier New" w:hAnsi="Courier New" w:hint="default"/>
      </w:rPr>
    </w:lvl>
    <w:lvl w:ilvl="2" w:tplc="08090005" w:tentative="1">
      <w:start w:val="1"/>
      <w:numFmt w:val="bullet"/>
      <w:lvlText w:val=""/>
      <w:lvlJc w:val="left"/>
      <w:pPr>
        <w:ind w:left="3052" w:hanging="360"/>
      </w:pPr>
      <w:rPr>
        <w:rFonts w:ascii="Wingdings" w:hAnsi="Wingdings" w:hint="default"/>
      </w:rPr>
    </w:lvl>
    <w:lvl w:ilvl="3" w:tplc="08090001" w:tentative="1">
      <w:start w:val="1"/>
      <w:numFmt w:val="bullet"/>
      <w:lvlText w:val=""/>
      <w:lvlJc w:val="left"/>
      <w:pPr>
        <w:ind w:left="3772" w:hanging="360"/>
      </w:pPr>
      <w:rPr>
        <w:rFonts w:ascii="Symbol" w:hAnsi="Symbol" w:hint="default"/>
      </w:rPr>
    </w:lvl>
    <w:lvl w:ilvl="4" w:tplc="08090003" w:tentative="1">
      <w:start w:val="1"/>
      <w:numFmt w:val="bullet"/>
      <w:lvlText w:val="o"/>
      <w:lvlJc w:val="left"/>
      <w:pPr>
        <w:ind w:left="4492" w:hanging="360"/>
      </w:pPr>
      <w:rPr>
        <w:rFonts w:ascii="Courier New" w:hAnsi="Courier New" w:hint="default"/>
      </w:rPr>
    </w:lvl>
    <w:lvl w:ilvl="5" w:tplc="08090005" w:tentative="1">
      <w:start w:val="1"/>
      <w:numFmt w:val="bullet"/>
      <w:lvlText w:val=""/>
      <w:lvlJc w:val="left"/>
      <w:pPr>
        <w:ind w:left="5212" w:hanging="360"/>
      </w:pPr>
      <w:rPr>
        <w:rFonts w:ascii="Wingdings" w:hAnsi="Wingdings" w:hint="default"/>
      </w:rPr>
    </w:lvl>
    <w:lvl w:ilvl="6" w:tplc="08090001" w:tentative="1">
      <w:start w:val="1"/>
      <w:numFmt w:val="bullet"/>
      <w:lvlText w:val=""/>
      <w:lvlJc w:val="left"/>
      <w:pPr>
        <w:ind w:left="5932" w:hanging="360"/>
      </w:pPr>
      <w:rPr>
        <w:rFonts w:ascii="Symbol" w:hAnsi="Symbol" w:hint="default"/>
      </w:rPr>
    </w:lvl>
    <w:lvl w:ilvl="7" w:tplc="08090003" w:tentative="1">
      <w:start w:val="1"/>
      <w:numFmt w:val="bullet"/>
      <w:lvlText w:val="o"/>
      <w:lvlJc w:val="left"/>
      <w:pPr>
        <w:ind w:left="6652" w:hanging="360"/>
      </w:pPr>
      <w:rPr>
        <w:rFonts w:ascii="Courier New" w:hAnsi="Courier New" w:hint="default"/>
      </w:rPr>
    </w:lvl>
    <w:lvl w:ilvl="8" w:tplc="08090005" w:tentative="1">
      <w:start w:val="1"/>
      <w:numFmt w:val="bullet"/>
      <w:lvlText w:val=""/>
      <w:lvlJc w:val="left"/>
      <w:pPr>
        <w:ind w:left="7372" w:hanging="360"/>
      </w:pPr>
      <w:rPr>
        <w:rFonts w:ascii="Wingdings" w:hAnsi="Wingdings" w:hint="default"/>
      </w:rPr>
    </w:lvl>
  </w:abstractNum>
  <w:abstractNum w:abstractNumId="2" w15:restartNumberingAfterBreak="0">
    <w:nsid w:val="319C5C09"/>
    <w:multiLevelType w:val="hybridMultilevel"/>
    <w:tmpl w:val="42A07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804094"/>
    <w:multiLevelType w:val="multilevel"/>
    <w:tmpl w:val="58ECDC0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4" w15:restartNumberingAfterBreak="0">
    <w:nsid w:val="44AB17C3"/>
    <w:multiLevelType w:val="hybridMultilevel"/>
    <w:tmpl w:val="A1F6F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386E90"/>
    <w:multiLevelType w:val="multilevel"/>
    <w:tmpl w:val="CB48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6B63C2"/>
    <w:multiLevelType w:val="hybridMultilevel"/>
    <w:tmpl w:val="51B4DE30"/>
    <w:lvl w:ilvl="0" w:tplc="08090001">
      <w:start w:val="1"/>
      <w:numFmt w:val="bullet"/>
      <w:lvlText w:val=""/>
      <w:lvlJc w:val="left"/>
      <w:pPr>
        <w:ind w:left="720" w:hanging="360"/>
      </w:pPr>
      <w:rPr>
        <w:rFonts w:ascii="Symbol" w:hAnsi="Symbol" w:hint="default"/>
      </w:rPr>
    </w:lvl>
    <w:lvl w:ilvl="1" w:tplc="ED00D04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5"/>
  </w:num>
  <w:num w:numId="4">
    <w:abstractNumId w:val="2"/>
  </w:num>
  <w:num w:numId="5">
    <w:abstractNumId w:val="6"/>
  </w:num>
  <w:num w:numId="6">
    <w:abstractNumId w:val="1"/>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7"/>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413"/>
    <w:rsid w:val="000005AA"/>
    <w:rsid w:val="000014D9"/>
    <w:rsid w:val="00007EDC"/>
    <w:rsid w:val="000118B3"/>
    <w:rsid w:val="0001447E"/>
    <w:rsid w:val="00021A52"/>
    <w:rsid w:val="00027F0C"/>
    <w:rsid w:val="000309FE"/>
    <w:rsid w:val="00031A40"/>
    <w:rsid w:val="0005207C"/>
    <w:rsid w:val="0006048A"/>
    <w:rsid w:val="00060D82"/>
    <w:rsid w:val="00066369"/>
    <w:rsid w:val="000705FF"/>
    <w:rsid w:val="00076B37"/>
    <w:rsid w:val="00077020"/>
    <w:rsid w:val="000815D4"/>
    <w:rsid w:val="000919FD"/>
    <w:rsid w:val="00094EDC"/>
    <w:rsid w:val="000958E8"/>
    <w:rsid w:val="00095CED"/>
    <w:rsid w:val="000B1576"/>
    <w:rsid w:val="000B2099"/>
    <w:rsid w:val="000B29E1"/>
    <w:rsid w:val="000B4668"/>
    <w:rsid w:val="000C3EBF"/>
    <w:rsid w:val="000C7C9C"/>
    <w:rsid w:val="000D482C"/>
    <w:rsid w:val="000D6136"/>
    <w:rsid w:val="000D78A5"/>
    <w:rsid w:val="000E2D19"/>
    <w:rsid w:val="000F3557"/>
    <w:rsid w:val="00100E30"/>
    <w:rsid w:val="001133FA"/>
    <w:rsid w:val="0012746F"/>
    <w:rsid w:val="0013097E"/>
    <w:rsid w:val="00145562"/>
    <w:rsid w:val="001503BF"/>
    <w:rsid w:val="00155EB7"/>
    <w:rsid w:val="0016127D"/>
    <w:rsid w:val="00167ABC"/>
    <w:rsid w:val="0017130C"/>
    <w:rsid w:val="001746F7"/>
    <w:rsid w:val="00183F3D"/>
    <w:rsid w:val="001946F7"/>
    <w:rsid w:val="001A611F"/>
    <w:rsid w:val="001C49EA"/>
    <w:rsid w:val="001D0F76"/>
    <w:rsid w:val="001D2D39"/>
    <w:rsid w:val="001D54D3"/>
    <w:rsid w:val="001E1464"/>
    <w:rsid w:val="001F1309"/>
    <w:rsid w:val="001F1431"/>
    <w:rsid w:val="002048D0"/>
    <w:rsid w:val="002118EF"/>
    <w:rsid w:val="00216DF5"/>
    <w:rsid w:val="002417DA"/>
    <w:rsid w:val="002769AC"/>
    <w:rsid w:val="00291356"/>
    <w:rsid w:val="002950E5"/>
    <w:rsid w:val="00296208"/>
    <w:rsid w:val="002A4716"/>
    <w:rsid w:val="002A50CE"/>
    <w:rsid w:val="002A7A1B"/>
    <w:rsid w:val="002B39E8"/>
    <w:rsid w:val="002E52DA"/>
    <w:rsid w:val="002E5BEE"/>
    <w:rsid w:val="002E6285"/>
    <w:rsid w:val="0030696F"/>
    <w:rsid w:val="00307DDC"/>
    <w:rsid w:val="003110A8"/>
    <w:rsid w:val="00324CBF"/>
    <w:rsid w:val="00331D68"/>
    <w:rsid w:val="00336DC0"/>
    <w:rsid w:val="0034256A"/>
    <w:rsid w:val="00351C31"/>
    <w:rsid w:val="0035521E"/>
    <w:rsid w:val="003554B1"/>
    <w:rsid w:val="0036156A"/>
    <w:rsid w:val="0037378E"/>
    <w:rsid w:val="0039221A"/>
    <w:rsid w:val="00396123"/>
    <w:rsid w:val="00397C03"/>
    <w:rsid w:val="003A2E23"/>
    <w:rsid w:val="003A3D2B"/>
    <w:rsid w:val="003A44E7"/>
    <w:rsid w:val="003A66D1"/>
    <w:rsid w:val="003B6672"/>
    <w:rsid w:val="003C42F1"/>
    <w:rsid w:val="003D67AE"/>
    <w:rsid w:val="003E082A"/>
    <w:rsid w:val="003F5363"/>
    <w:rsid w:val="004132C5"/>
    <w:rsid w:val="0042138F"/>
    <w:rsid w:val="00446EF2"/>
    <w:rsid w:val="0044724A"/>
    <w:rsid w:val="00451AD9"/>
    <w:rsid w:val="0045443D"/>
    <w:rsid w:val="00462CC7"/>
    <w:rsid w:val="0046660B"/>
    <w:rsid w:val="00473C2E"/>
    <w:rsid w:val="004818C7"/>
    <w:rsid w:val="00483572"/>
    <w:rsid w:val="00484633"/>
    <w:rsid w:val="00493028"/>
    <w:rsid w:val="004A33CA"/>
    <w:rsid w:val="004B2BA8"/>
    <w:rsid w:val="004B4B83"/>
    <w:rsid w:val="004B62D0"/>
    <w:rsid w:val="004B7EF8"/>
    <w:rsid w:val="004C3EBA"/>
    <w:rsid w:val="004D5980"/>
    <w:rsid w:val="004E37C4"/>
    <w:rsid w:val="004E42C7"/>
    <w:rsid w:val="004E68EC"/>
    <w:rsid w:val="004F0540"/>
    <w:rsid w:val="00513866"/>
    <w:rsid w:val="0051640B"/>
    <w:rsid w:val="00521FEA"/>
    <w:rsid w:val="00523C0C"/>
    <w:rsid w:val="00531260"/>
    <w:rsid w:val="00531463"/>
    <w:rsid w:val="00536326"/>
    <w:rsid w:val="00540A1B"/>
    <w:rsid w:val="00550A62"/>
    <w:rsid w:val="00557BF4"/>
    <w:rsid w:val="00566609"/>
    <w:rsid w:val="005727B2"/>
    <w:rsid w:val="00577D13"/>
    <w:rsid w:val="005834F6"/>
    <w:rsid w:val="00585404"/>
    <w:rsid w:val="00594E22"/>
    <w:rsid w:val="00597971"/>
    <w:rsid w:val="005A60DA"/>
    <w:rsid w:val="005C02AA"/>
    <w:rsid w:val="005C1906"/>
    <w:rsid w:val="005D176A"/>
    <w:rsid w:val="005D2D8C"/>
    <w:rsid w:val="005E5544"/>
    <w:rsid w:val="005F3B41"/>
    <w:rsid w:val="00603CA3"/>
    <w:rsid w:val="0061133D"/>
    <w:rsid w:val="006256AE"/>
    <w:rsid w:val="00632B53"/>
    <w:rsid w:val="00633EA6"/>
    <w:rsid w:val="006524F3"/>
    <w:rsid w:val="00652BA7"/>
    <w:rsid w:val="00654867"/>
    <w:rsid w:val="006601B5"/>
    <w:rsid w:val="00680917"/>
    <w:rsid w:val="00682802"/>
    <w:rsid w:val="0068430F"/>
    <w:rsid w:val="00691CB3"/>
    <w:rsid w:val="006C0C24"/>
    <w:rsid w:val="006C4D5C"/>
    <w:rsid w:val="006D2094"/>
    <w:rsid w:val="006D591D"/>
    <w:rsid w:val="006E735F"/>
    <w:rsid w:val="00701D4B"/>
    <w:rsid w:val="00703029"/>
    <w:rsid w:val="0072211A"/>
    <w:rsid w:val="007255D5"/>
    <w:rsid w:val="007379D7"/>
    <w:rsid w:val="0074354D"/>
    <w:rsid w:val="007456B4"/>
    <w:rsid w:val="0075359F"/>
    <w:rsid w:val="00757A7E"/>
    <w:rsid w:val="00760167"/>
    <w:rsid w:val="00760829"/>
    <w:rsid w:val="007619F3"/>
    <w:rsid w:val="00762379"/>
    <w:rsid w:val="007714E9"/>
    <w:rsid w:val="00776515"/>
    <w:rsid w:val="00796318"/>
    <w:rsid w:val="007A74D7"/>
    <w:rsid w:val="007B4E9E"/>
    <w:rsid w:val="007F0036"/>
    <w:rsid w:val="007F3B2E"/>
    <w:rsid w:val="00800C84"/>
    <w:rsid w:val="00805155"/>
    <w:rsid w:val="008123DA"/>
    <w:rsid w:val="008153FA"/>
    <w:rsid w:val="00817E07"/>
    <w:rsid w:val="00824915"/>
    <w:rsid w:val="00837ADF"/>
    <w:rsid w:val="008442FC"/>
    <w:rsid w:val="0084487C"/>
    <w:rsid w:val="0084551A"/>
    <w:rsid w:val="0086729B"/>
    <w:rsid w:val="008735DD"/>
    <w:rsid w:val="00875970"/>
    <w:rsid w:val="00882F4D"/>
    <w:rsid w:val="008C4726"/>
    <w:rsid w:val="008D1593"/>
    <w:rsid w:val="008D1ECD"/>
    <w:rsid w:val="008E1077"/>
    <w:rsid w:val="008E69CB"/>
    <w:rsid w:val="008F6FD3"/>
    <w:rsid w:val="00900DB4"/>
    <w:rsid w:val="00902A4A"/>
    <w:rsid w:val="00902AD4"/>
    <w:rsid w:val="009039AF"/>
    <w:rsid w:val="00905DB8"/>
    <w:rsid w:val="0091178C"/>
    <w:rsid w:val="00911A56"/>
    <w:rsid w:val="00920A33"/>
    <w:rsid w:val="00921BAC"/>
    <w:rsid w:val="00922824"/>
    <w:rsid w:val="00926552"/>
    <w:rsid w:val="00927133"/>
    <w:rsid w:val="00933193"/>
    <w:rsid w:val="009369CE"/>
    <w:rsid w:val="0095098E"/>
    <w:rsid w:val="0095522E"/>
    <w:rsid w:val="0096496B"/>
    <w:rsid w:val="009709A7"/>
    <w:rsid w:val="009758C9"/>
    <w:rsid w:val="00987B78"/>
    <w:rsid w:val="00987C15"/>
    <w:rsid w:val="009A08E8"/>
    <w:rsid w:val="009C3D0E"/>
    <w:rsid w:val="009C5082"/>
    <w:rsid w:val="009C7B92"/>
    <w:rsid w:val="009D2A28"/>
    <w:rsid w:val="009F116F"/>
    <w:rsid w:val="009F7604"/>
    <w:rsid w:val="00A1501B"/>
    <w:rsid w:val="00A21CCA"/>
    <w:rsid w:val="00A31090"/>
    <w:rsid w:val="00A373E0"/>
    <w:rsid w:val="00A37549"/>
    <w:rsid w:val="00A40865"/>
    <w:rsid w:val="00A54F2B"/>
    <w:rsid w:val="00A60435"/>
    <w:rsid w:val="00A63AF5"/>
    <w:rsid w:val="00A65465"/>
    <w:rsid w:val="00A65B59"/>
    <w:rsid w:val="00A81E1B"/>
    <w:rsid w:val="00A84FEC"/>
    <w:rsid w:val="00A912F7"/>
    <w:rsid w:val="00A94741"/>
    <w:rsid w:val="00AB0197"/>
    <w:rsid w:val="00AC6086"/>
    <w:rsid w:val="00AD5C99"/>
    <w:rsid w:val="00AD6F8A"/>
    <w:rsid w:val="00AF692F"/>
    <w:rsid w:val="00B002AF"/>
    <w:rsid w:val="00B00A84"/>
    <w:rsid w:val="00B01395"/>
    <w:rsid w:val="00B01629"/>
    <w:rsid w:val="00B03C86"/>
    <w:rsid w:val="00B11ED6"/>
    <w:rsid w:val="00B11F3E"/>
    <w:rsid w:val="00B1315D"/>
    <w:rsid w:val="00B16D86"/>
    <w:rsid w:val="00B37E03"/>
    <w:rsid w:val="00B42180"/>
    <w:rsid w:val="00B46EC9"/>
    <w:rsid w:val="00B613C9"/>
    <w:rsid w:val="00B64B20"/>
    <w:rsid w:val="00B666D7"/>
    <w:rsid w:val="00B7016D"/>
    <w:rsid w:val="00B775E8"/>
    <w:rsid w:val="00B9466C"/>
    <w:rsid w:val="00B9695B"/>
    <w:rsid w:val="00BA12FC"/>
    <w:rsid w:val="00BA26BB"/>
    <w:rsid w:val="00BB386E"/>
    <w:rsid w:val="00BB45A2"/>
    <w:rsid w:val="00BB7CE2"/>
    <w:rsid w:val="00BC0254"/>
    <w:rsid w:val="00BC7A0C"/>
    <w:rsid w:val="00BC7F97"/>
    <w:rsid w:val="00BD4FD4"/>
    <w:rsid w:val="00BD5A90"/>
    <w:rsid w:val="00BE319C"/>
    <w:rsid w:val="00BE38C1"/>
    <w:rsid w:val="00C01FE9"/>
    <w:rsid w:val="00C3287C"/>
    <w:rsid w:val="00C3604D"/>
    <w:rsid w:val="00C40F75"/>
    <w:rsid w:val="00C4509C"/>
    <w:rsid w:val="00C616C3"/>
    <w:rsid w:val="00C620D7"/>
    <w:rsid w:val="00C80081"/>
    <w:rsid w:val="00C9260B"/>
    <w:rsid w:val="00C969B5"/>
    <w:rsid w:val="00CA2559"/>
    <w:rsid w:val="00CB4883"/>
    <w:rsid w:val="00CD0C7D"/>
    <w:rsid w:val="00CD3C88"/>
    <w:rsid w:val="00CD4CB5"/>
    <w:rsid w:val="00CE13B2"/>
    <w:rsid w:val="00CE51CE"/>
    <w:rsid w:val="00CF4F51"/>
    <w:rsid w:val="00D10D67"/>
    <w:rsid w:val="00D26715"/>
    <w:rsid w:val="00D27740"/>
    <w:rsid w:val="00D32413"/>
    <w:rsid w:val="00D33530"/>
    <w:rsid w:val="00D43937"/>
    <w:rsid w:val="00D46259"/>
    <w:rsid w:val="00D54700"/>
    <w:rsid w:val="00D60D50"/>
    <w:rsid w:val="00D6306B"/>
    <w:rsid w:val="00D76C1F"/>
    <w:rsid w:val="00D86189"/>
    <w:rsid w:val="00D908B3"/>
    <w:rsid w:val="00D922FD"/>
    <w:rsid w:val="00DA122A"/>
    <w:rsid w:val="00DA3F1A"/>
    <w:rsid w:val="00DC2F94"/>
    <w:rsid w:val="00DC31FF"/>
    <w:rsid w:val="00DC481C"/>
    <w:rsid w:val="00DD367F"/>
    <w:rsid w:val="00DF0572"/>
    <w:rsid w:val="00DF62BA"/>
    <w:rsid w:val="00E149B0"/>
    <w:rsid w:val="00E1600B"/>
    <w:rsid w:val="00E1766E"/>
    <w:rsid w:val="00E20CDC"/>
    <w:rsid w:val="00E24440"/>
    <w:rsid w:val="00E41772"/>
    <w:rsid w:val="00E56CFD"/>
    <w:rsid w:val="00E57510"/>
    <w:rsid w:val="00E6386A"/>
    <w:rsid w:val="00E72C90"/>
    <w:rsid w:val="00E75A95"/>
    <w:rsid w:val="00E900E9"/>
    <w:rsid w:val="00EB02FE"/>
    <w:rsid w:val="00EC2DCB"/>
    <w:rsid w:val="00ED2C86"/>
    <w:rsid w:val="00EE45E4"/>
    <w:rsid w:val="00EF5FA8"/>
    <w:rsid w:val="00F26BD7"/>
    <w:rsid w:val="00F31D1B"/>
    <w:rsid w:val="00F31D47"/>
    <w:rsid w:val="00F32AE8"/>
    <w:rsid w:val="00F339BB"/>
    <w:rsid w:val="00F5320D"/>
    <w:rsid w:val="00F54AB0"/>
    <w:rsid w:val="00F614D9"/>
    <w:rsid w:val="00F7065E"/>
    <w:rsid w:val="00F76CC3"/>
    <w:rsid w:val="00F9242F"/>
    <w:rsid w:val="00F936CF"/>
    <w:rsid w:val="00F936E7"/>
    <w:rsid w:val="00F94E94"/>
    <w:rsid w:val="00FA4E85"/>
    <w:rsid w:val="00FB20D8"/>
    <w:rsid w:val="00FB4990"/>
    <w:rsid w:val="00FB5556"/>
    <w:rsid w:val="00FC4C60"/>
    <w:rsid w:val="00FC5949"/>
    <w:rsid w:val="00FD0520"/>
    <w:rsid w:val="00FE232A"/>
    <w:rsid w:val="00FF5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DBF1D"/>
  <w15:docId w15:val="{38BD49ED-D113-B941-ADDD-A3E35238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D4B"/>
  </w:style>
  <w:style w:type="paragraph" w:styleId="Heading1">
    <w:name w:val="heading 1"/>
    <w:basedOn w:val="Normal"/>
    <w:next w:val="Normal"/>
    <w:link w:val="Heading1Char"/>
    <w:uiPriority w:val="9"/>
    <w:qFormat/>
    <w:rsid w:val="000958E8"/>
    <w:pPr>
      <w:keepNext/>
      <w:numPr>
        <w:numId w:val="1"/>
      </w:numPr>
      <w:spacing w:before="120" w:after="1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958E8"/>
    <w:pPr>
      <w:keepNext/>
      <w:numPr>
        <w:ilvl w:val="1"/>
        <w:numId w:val="1"/>
      </w:numPr>
      <w:spacing w:before="240" w:after="60"/>
      <w:ind w:left="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B9695B"/>
    <w:pPr>
      <w:keepNext/>
      <w:numPr>
        <w:ilvl w:val="2"/>
        <w:numId w:val="1"/>
      </w:numPr>
      <w:spacing w:before="240" w:after="60"/>
      <w:ind w:left="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D5A90"/>
    <w:pPr>
      <w:keepNext/>
      <w:numPr>
        <w:ilvl w:val="3"/>
        <w:numId w:val="1"/>
      </w:numPr>
      <w:spacing w:before="240" w:after="60"/>
      <w:ind w:left="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8E8"/>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958E8"/>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B9695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D5A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291356"/>
    <w:pPr>
      <w:tabs>
        <w:tab w:val="center" w:pos="4680"/>
        <w:tab w:val="right" w:pos="9360"/>
      </w:tabs>
    </w:pPr>
  </w:style>
  <w:style w:type="character" w:customStyle="1" w:styleId="HeaderChar">
    <w:name w:val="Header Char"/>
    <w:basedOn w:val="DefaultParagraphFont"/>
    <w:link w:val="Header"/>
    <w:uiPriority w:val="99"/>
    <w:rsid w:val="00291356"/>
  </w:style>
  <w:style w:type="paragraph" w:styleId="Footer">
    <w:name w:val="footer"/>
    <w:basedOn w:val="Normal"/>
    <w:link w:val="FooterChar"/>
    <w:uiPriority w:val="99"/>
    <w:unhideWhenUsed/>
    <w:rsid w:val="00291356"/>
    <w:pPr>
      <w:tabs>
        <w:tab w:val="center" w:pos="4680"/>
        <w:tab w:val="right" w:pos="9360"/>
      </w:tabs>
    </w:pPr>
  </w:style>
  <w:style w:type="character" w:customStyle="1" w:styleId="FooterChar">
    <w:name w:val="Footer Char"/>
    <w:basedOn w:val="DefaultParagraphFont"/>
    <w:link w:val="Footer"/>
    <w:uiPriority w:val="99"/>
    <w:rsid w:val="00291356"/>
  </w:style>
  <w:style w:type="character" w:styleId="PageNumber">
    <w:name w:val="page number"/>
    <w:basedOn w:val="DefaultParagraphFont"/>
    <w:uiPriority w:val="99"/>
    <w:semiHidden/>
    <w:unhideWhenUsed/>
    <w:rsid w:val="00CF4F51"/>
  </w:style>
  <w:style w:type="paragraph" w:styleId="TOCHeading">
    <w:name w:val="TOC Heading"/>
    <w:basedOn w:val="Heading1"/>
    <w:next w:val="Normal"/>
    <w:uiPriority w:val="39"/>
    <w:unhideWhenUsed/>
    <w:qFormat/>
    <w:rsid w:val="00F614D9"/>
    <w:pPr>
      <w:keepLines/>
      <w:numPr>
        <w:numId w:val="0"/>
      </w:numPr>
      <w:spacing w:before="480" w:after="0" w:line="276" w:lineRule="auto"/>
      <w:outlineLvl w:val="9"/>
    </w:pPr>
    <w:rPr>
      <w:color w:val="365F91" w:themeColor="accent1" w:themeShade="BF"/>
      <w:kern w:val="0"/>
      <w:sz w:val="28"/>
      <w:szCs w:val="28"/>
    </w:rPr>
  </w:style>
  <w:style w:type="paragraph" w:styleId="TOC1">
    <w:name w:val="toc 1"/>
    <w:basedOn w:val="Normal"/>
    <w:next w:val="Normal"/>
    <w:autoRedefine/>
    <w:uiPriority w:val="39"/>
    <w:unhideWhenUsed/>
    <w:rsid w:val="00F614D9"/>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F614D9"/>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unhideWhenUsed/>
    <w:rsid w:val="00F614D9"/>
    <w:pPr>
      <w:ind w:left="400"/>
    </w:pPr>
    <w:rPr>
      <w:rFonts w:asciiTheme="minorHAnsi" w:hAnsiTheme="minorHAnsi" w:cstheme="minorHAnsi"/>
    </w:rPr>
  </w:style>
  <w:style w:type="paragraph" w:styleId="TOC4">
    <w:name w:val="toc 4"/>
    <w:basedOn w:val="Normal"/>
    <w:next w:val="Normal"/>
    <w:autoRedefine/>
    <w:uiPriority w:val="39"/>
    <w:semiHidden/>
    <w:unhideWhenUsed/>
    <w:rsid w:val="00F614D9"/>
    <w:pPr>
      <w:ind w:left="600"/>
    </w:pPr>
    <w:rPr>
      <w:rFonts w:asciiTheme="minorHAnsi" w:hAnsiTheme="minorHAnsi" w:cstheme="minorHAnsi"/>
    </w:rPr>
  </w:style>
  <w:style w:type="paragraph" w:styleId="TOC5">
    <w:name w:val="toc 5"/>
    <w:basedOn w:val="Normal"/>
    <w:next w:val="Normal"/>
    <w:autoRedefine/>
    <w:uiPriority w:val="39"/>
    <w:semiHidden/>
    <w:unhideWhenUsed/>
    <w:rsid w:val="00F614D9"/>
    <w:pPr>
      <w:ind w:left="800"/>
    </w:pPr>
    <w:rPr>
      <w:rFonts w:asciiTheme="minorHAnsi" w:hAnsiTheme="minorHAnsi" w:cstheme="minorHAnsi"/>
    </w:rPr>
  </w:style>
  <w:style w:type="paragraph" w:styleId="TOC6">
    <w:name w:val="toc 6"/>
    <w:basedOn w:val="Normal"/>
    <w:next w:val="Normal"/>
    <w:autoRedefine/>
    <w:uiPriority w:val="39"/>
    <w:semiHidden/>
    <w:unhideWhenUsed/>
    <w:rsid w:val="00F614D9"/>
    <w:pPr>
      <w:ind w:left="1000"/>
    </w:pPr>
    <w:rPr>
      <w:rFonts w:asciiTheme="minorHAnsi" w:hAnsiTheme="minorHAnsi" w:cstheme="minorHAnsi"/>
    </w:rPr>
  </w:style>
  <w:style w:type="paragraph" w:styleId="TOC7">
    <w:name w:val="toc 7"/>
    <w:basedOn w:val="Normal"/>
    <w:next w:val="Normal"/>
    <w:autoRedefine/>
    <w:uiPriority w:val="39"/>
    <w:semiHidden/>
    <w:unhideWhenUsed/>
    <w:rsid w:val="00F614D9"/>
    <w:pPr>
      <w:ind w:left="1200"/>
    </w:pPr>
    <w:rPr>
      <w:rFonts w:asciiTheme="minorHAnsi" w:hAnsiTheme="minorHAnsi" w:cstheme="minorHAnsi"/>
    </w:rPr>
  </w:style>
  <w:style w:type="paragraph" w:styleId="TOC8">
    <w:name w:val="toc 8"/>
    <w:basedOn w:val="Normal"/>
    <w:next w:val="Normal"/>
    <w:autoRedefine/>
    <w:uiPriority w:val="39"/>
    <w:semiHidden/>
    <w:unhideWhenUsed/>
    <w:rsid w:val="00F614D9"/>
    <w:pPr>
      <w:ind w:left="1400"/>
    </w:pPr>
    <w:rPr>
      <w:rFonts w:asciiTheme="minorHAnsi" w:hAnsiTheme="minorHAnsi" w:cstheme="minorHAnsi"/>
    </w:rPr>
  </w:style>
  <w:style w:type="paragraph" w:styleId="TOC9">
    <w:name w:val="toc 9"/>
    <w:basedOn w:val="Normal"/>
    <w:next w:val="Normal"/>
    <w:autoRedefine/>
    <w:uiPriority w:val="39"/>
    <w:semiHidden/>
    <w:unhideWhenUsed/>
    <w:rsid w:val="00F614D9"/>
    <w:pPr>
      <w:ind w:left="1600"/>
    </w:pPr>
    <w:rPr>
      <w:rFonts w:asciiTheme="minorHAnsi" w:hAnsiTheme="minorHAnsi" w:cstheme="minorHAnsi"/>
    </w:rPr>
  </w:style>
  <w:style w:type="paragraph" w:styleId="Subtitle">
    <w:name w:val="Subtitle"/>
    <w:basedOn w:val="Normal"/>
    <w:next w:val="Normal"/>
    <w:link w:val="SubtitleChar"/>
    <w:uiPriority w:val="11"/>
    <w:qFormat/>
    <w:rsid w:val="00817E0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17E07"/>
    <w:rPr>
      <w:rFonts w:asciiTheme="minorHAnsi" w:eastAsiaTheme="minorEastAsia" w:hAnsiTheme="minorHAnsi" w:cstheme="minorBidi"/>
      <w:color w:val="5A5A5A" w:themeColor="text1" w:themeTint="A5"/>
      <w:spacing w:val="15"/>
      <w:sz w:val="22"/>
      <w:szCs w:val="22"/>
    </w:rPr>
  </w:style>
  <w:style w:type="character" w:styleId="Hyperlink">
    <w:name w:val="Hyperlink"/>
    <w:basedOn w:val="DefaultParagraphFont"/>
    <w:uiPriority w:val="99"/>
    <w:unhideWhenUsed/>
    <w:rsid w:val="002E5BEE"/>
    <w:rPr>
      <w:color w:val="0000FF" w:themeColor="hyperlink"/>
      <w:u w:val="single"/>
    </w:rPr>
  </w:style>
  <w:style w:type="table" w:styleId="TableGrid">
    <w:name w:val="Table Grid"/>
    <w:basedOn w:val="TableNormal"/>
    <w:uiPriority w:val="59"/>
    <w:rsid w:val="00E900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B20D8"/>
  </w:style>
  <w:style w:type="paragraph" w:styleId="ListParagraph">
    <w:name w:val="List Paragraph"/>
    <w:basedOn w:val="Normal"/>
    <w:uiPriority w:val="34"/>
    <w:qFormat/>
    <w:rsid w:val="008448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8436939">
      <w:bodyDiv w:val="1"/>
      <w:marLeft w:val="0"/>
      <w:marRight w:val="0"/>
      <w:marTop w:val="0"/>
      <w:marBottom w:val="0"/>
      <w:divBdr>
        <w:top w:val="none" w:sz="0" w:space="0" w:color="auto"/>
        <w:left w:val="none" w:sz="0" w:space="0" w:color="auto"/>
        <w:bottom w:val="none" w:sz="0" w:space="0" w:color="auto"/>
        <w:right w:val="none" w:sz="0" w:space="0" w:color="auto"/>
      </w:divBdr>
      <w:divsChild>
        <w:div w:id="708843684">
          <w:marLeft w:val="0"/>
          <w:marRight w:val="0"/>
          <w:marTop w:val="0"/>
          <w:marBottom w:val="0"/>
          <w:divBdr>
            <w:top w:val="none" w:sz="0" w:space="0" w:color="auto"/>
            <w:left w:val="none" w:sz="0" w:space="0" w:color="auto"/>
            <w:bottom w:val="none" w:sz="0" w:space="0" w:color="auto"/>
            <w:right w:val="none" w:sz="0" w:space="0" w:color="auto"/>
          </w:divBdr>
          <w:divsChild>
            <w:div w:id="295649559">
              <w:marLeft w:val="0"/>
              <w:marRight w:val="0"/>
              <w:marTop w:val="0"/>
              <w:marBottom w:val="0"/>
              <w:divBdr>
                <w:top w:val="none" w:sz="0" w:space="0" w:color="auto"/>
                <w:left w:val="none" w:sz="0" w:space="0" w:color="auto"/>
                <w:bottom w:val="none" w:sz="0" w:space="0" w:color="auto"/>
                <w:right w:val="none" w:sz="0" w:space="0" w:color="auto"/>
              </w:divBdr>
              <w:divsChild>
                <w:div w:id="1870486902">
                  <w:marLeft w:val="0"/>
                  <w:marRight w:val="0"/>
                  <w:marTop w:val="0"/>
                  <w:marBottom w:val="0"/>
                  <w:divBdr>
                    <w:top w:val="none" w:sz="0" w:space="0" w:color="auto"/>
                    <w:left w:val="none" w:sz="0" w:space="0" w:color="auto"/>
                    <w:bottom w:val="none" w:sz="0" w:space="0" w:color="auto"/>
                    <w:right w:val="none" w:sz="0" w:space="0" w:color="auto"/>
                  </w:divBdr>
                </w:div>
              </w:divsChild>
            </w:div>
            <w:div w:id="935555928">
              <w:marLeft w:val="0"/>
              <w:marRight w:val="0"/>
              <w:marTop w:val="0"/>
              <w:marBottom w:val="0"/>
              <w:divBdr>
                <w:top w:val="none" w:sz="0" w:space="0" w:color="auto"/>
                <w:left w:val="none" w:sz="0" w:space="0" w:color="auto"/>
                <w:bottom w:val="none" w:sz="0" w:space="0" w:color="auto"/>
                <w:right w:val="none" w:sz="0" w:space="0" w:color="auto"/>
              </w:divBdr>
              <w:divsChild>
                <w:div w:id="850531798">
                  <w:marLeft w:val="0"/>
                  <w:marRight w:val="0"/>
                  <w:marTop w:val="0"/>
                  <w:marBottom w:val="0"/>
                  <w:divBdr>
                    <w:top w:val="none" w:sz="0" w:space="0" w:color="auto"/>
                    <w:left w:val="none" w:sz="0" w:space="0" w:color="auto"/>
                    <w:bottom w:val="none" w:sz="0" w:space="0" w:color="auto"/>
                    <w:right w:val="none" w:sz="0" w:space="0" w:color="auto"/>
                  </w:divBdr>
                </w:div>
              </w:divsChild>
            </w:div>
            <w:div w:id="1267925555">
              <w:marLeft w:val="0"/>
              <w:marRight w:val="0"/>
              <w:marTop w:val="0"/>
              <w:marBottom w:val="0"/>
              <w:divBdr>
                <w:top w:val="none" w:sz="0" w:space="0" w:color="auto"/>
                <w:left w:val="none" w:sz="0" w:space="0" w:color="auto"/>
                <w:bottom w:val="none" w:sz="0" w:space="0" w:color="auto"/>
                <w:right w:val="none" w:sz="0" w:space="0" w:color="auto"/>
              </w:divBdr>
              <w:divsChild>
                <w:div w:id="20999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440999">
      <w:bodyDiv w:val="1"/>
      <w:marLeft w:val="0"/>
      <w:marRight w:val="0"/>
      <w:marTop w:val="0"/>
      <w:marBottom w:val="0"/>
      <w:divBdr>
        <w:top w:val="none" w:sz="0" w:space="0" w:color="auto"/>
        <w:left w:val="none" w:sz="0" w:space="0" w:color="auto"/>
        <w:bottom w:val="none" w:sz="0" w:space="0" w:color="auto"/>
        <w:right w:val="none" w:sz="0" w:space="0" w:color="auto"/>
      </w:divBdr>
      <w:divsChild>
        <w:div w:id="299304368">
          <w:marLeft w:val="0"/>
          <w:marRight w:val="0"/>
          <w:marTop w:val="0"/>
          <w:marBottom w:val="0"/>
          <w:divBdr>
            <w:top w:val="none" w:sz="0" w:space="0" w:color="auto"/>
            <w:left w:val="none" w:sz="0" w:space="0" w:color="auto"/>
            <w:bottom w:val="none" w:sz="0" w:space="0" w:color="auto"/>
            <w:right w:val="none" w:sz="0" w:space="0" w:color="auto"/>
          </w:divBdr>
        </w:div>
        <w:div w:id="93476335">
          <w:marLeft w:val="0"/>
          <w:marRight w:val="0"/>
          <w:marTop w:val="0"/>
          <w:marBottom w:val="0"/>
          <w:divBdr>
            <w:top w:val="none" w:sz="0" w:space="0" w:color="auto"/>
            <w:left w:val="none" w:sz="0" w:space="0" w:color="auto"/>
            <w:bottom w:val="none" w:sz="0" w:space="0" w:color="auto"/>
            <w:right w:val="none" w:sz="0" w:space="0" w:color="auto"/>
          </w:divBdr>
        </w:div>
      </w:divsChild>
    </w:div>
    <w:div w:id="1944917560">
      <w:bodyDiv w:val="1"/>
      <w:marLeft w:val="0"/>
      <w:marRight w:val="0"/>
      <w:marTop w:val="0"/>
      <w:marBottom w:val="0"/>
      <w:divBdr>
        <w:top w:val="none" w:sz="0" w:space="0" w:color="auto"/>
        <w:left w:val="none" w:sz="0" w:space="0" w:color="auto"/>
        <w:bottom w:val="none" w:sz="0" w:space="0" w:color="auto"/>
        <w:right w:val="none" w:sz="0" w:space="0" w:color="auto"/>
      </w:divBdr>
      <w:divsChild>
        <w:div w:id="641620833">
          <w:marLeft w:val="0"/>
          <w:marRight w:val="0"/>
          <w:marTop w:val="0"/>
          <w:marBottom w:val="0"/>
          <w:divBdr>
            <w:top w:val="none" w:sz="0" w:space="0" w:color="auto"/>
            <w:left w:val="none" w:sz="0" w:space="0" w:color="auto"/>
            <w:bottom w:val="none" w:sz="0" w:space="0" w:color="auto"/>
            <w:right w:val="none" w:sz="0" w:space="0" w:color="auto"/>
          </w:divBdr>
        </w:div>
        <w:div w:id="792989625">
          <w:marLeft w:val="0"/>
          <w:marRight w:val="0"/>
          <w:marTop w:val="0"/>
          <w:marBottom w:val="0"/>
          <w:divBdr>
            <w:top w:val="none" w:sz="0" w:space="0" w:color="auto"/>
            <w:left w:val="none" w:sz="0" w:space="0" w:color="auto"/>
            <w:bottom w:val="none" w:sz="0" w:space="0" w:color="auto"/>
            <w:right w:val="none" w:sz="0" w:space="0" w:color="auto"/>
          </w:divBdr>
        </w:div>
        <w:div w:id="124784616">
          <w:marLeft w:val="0"/>
          <w:marRight w:val="0"/>
          <w:marTop w:val="0"/>
          <w:marBottom w:val="0"/>
          <w:divBdr>
            <w:top w:val="none" w:sz="0" w:space="0" w:color="auto"/>
            <w:left w:val="none" w:sz="0" w:space="0" w:color="auto"/>
            <w:bottom w:val="none" w:sz="0" w:space="0" w:color="auto"/>
            <w:right w:val="none" w:sz="0" w:space="0" w:color="auto"/>
          </w:divBdr>
          <w:divsChild>
            <w:div w:id="992684512">
              <w:marLeft w:val="0"/>
              <w:marRight w:val="0"/>
              <w:marTop w:val="0"/>
              <w:marBottom w:val="0"/>
              <w:divBdr>
                <w:top w:val="none" w:sz="0" w:space="0" w:color="auto"/>
                <w:left w:val="none" w:sz="0" w:space="0" w:color="auto"/>
                <w:bottom w:val="none" w:sz="0" w:space="0" w:color="auto"/>
                <w:right w:val="none" w:sz="0" w:space="0" w:color="auto"/>
              </w:divBdr>
            </w:div>
          </w:divsChild>
        </w:div>
        <w:div w:id="10535012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E49-014B-A100-0DE03271BC3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E49-014B-A100-0DE03271BC38}"/>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E49-014B-A100-0DE03271BC38}"/>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E49-014B-A100-0DE03271BC38}"/>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8E49-014B-A100-0DE03271BC38}"/>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8E49-014B-A100-0DE03271BC38}"/>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8E49-014B-A100-0DE03271BC38}"/>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8E49-014B-A100-0DE03271BC38}"/>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8E49-014B-A100-0DE03271BC38}"/>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3-8E49-014B-A100-0DE03271BC38}"/>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5-8E49-014B-A100-0DE03271BC38}"/>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7-8E49-014B-A100-0DE03271BC38}"/>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9-8E49-014B-A100-0DE03271BC38}"/>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B-8E49-014B-A100-0DE03271BC38}"/>
              </c:ext>
            </c:extLst>
          </c:dPt>
          <c:dPt>
            <c:idx val="14"/>
            <c:bubble3D val="0"/>
            <c:spPr>
              <a:solidFill>
                <a:schemeClr val="accent3">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D-8E49-014B-A100-0DE03271BC38}"/>
              </c:ext>
            </c:extLst>
          </c:dPt>
          <c:val>
            <c:numRef>
              <c:f>Sheet5!$A$2:$A$16</c:f>
              <c:numCache>
                <c:formatCode>General</c:formatCode>
                <c:ptCount val="15"/>
                <c:pt idx="0">
                  <c:v>7</c:v>
                </c:pt>
                <c:pt idx="1">
                  <c:v>2</c:v>
                </c:pt>
                <c:pt idx="2">
                  <c:v>9</c:v>
                </c:pt>
                <c:pt idx="3">
                  <c:v>5</c:v>
                </c:pt>
                <c:pt idx="4">
                  <c:v>6</c:v>
                </c:pt>
                <c:pt idx="5">
                  <c:v>11</c:v>
                </c:pt>
                <c:pt idx="6">
                  <c:v>8</c:v>
                </c:pt>
                <c:pt idx="7">
                  <c:v>3</c:v>
                </c:pt>
                <c:pt idx="8">
                  <c:v>4</c:v>
                </c:pt>
                <c:pt idx="9">
                  <c:v>12</c:v>
                </c:pt>
                <c:pt idx="10">
                  <c:v>13</c:v>
                </c:pt>
                <c:pt idx="11">
                  <c:v>15</c:v>
                </c:pt>
                <c:pt idx="12">
                  <c:v>1</c:v>
                </c:pt>
                <c:pt idx="13">
                  <c:v>14</c:v>
                </c:pt>
                <c:pt idx="14">
                  <c:v>10</c:v>
                </c:pt>
              </c:numCache>
            </c:numRef>
          </c:val>
          <c:extLst>
            <c:ext xmlns:c16="http://schemas.microsoft.com/office/drawing/2014/chart" uri="{C3380CC4-5D6E-409C-BE32-E72D297353CC}">
              <c16:uniqueId val="{0000001E-8E49-014B-A100-0DE03271BC38}"/>
            </c:ext>
          </c:extLst>
        </c:ser>
        <c:ser>
          <c:idx val="1"/>
          <c:order val="1"/>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20-8E49-014B-A100-0DE03271BC3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22-8E49-014B-A100-0DE03271BC38}"/>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24-8E49-014B-A100-0DE03271BC38}"/>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26-8E49-014B-A100-0DE03271BC38}"/>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28-8E49-014B-A100-0DE03271BC38}"/>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2A-8E49-014B-A100-0DE03271BC38}"/>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C-8E49-014B-A100-0DE03271BC38}"/>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2E-8E49-014B-A100-0DE03271BC38}"/>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0-8E49-014B-A100-0DE03271BC38}"/>
              </c:ext>
            </c:extLst>
          </c:dPt>
          <c:dPt>
            <c:idx val="9"/>
            <c:bubble3D val="0"/>
            <c:spPr>
              <a:solidFill>
                <a:schemeClr val="accent4">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2-8E49-014B-A100-0DE03271BC38}"/>
              </c:ext>
            </c:extLst>
          </c:dPt>
          <c:dPt>
            <c:idx val="10"/>
            <c:bubble3D val="0"/>
            <c:spPr>
              <a:solidFill>
                <a:schemeClr val="accent5">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4-8E49-014B-A100-0DE03271BC38}"/>
              </c:ext>
            </c:extLst>
          </c:dPt>
          <c:dPt>
            <c:idx val="11"/>
            <c:bubble3D val="0"/>
            <c:spPr>
              <a:solidFill>
                <a:schemeClr val="accent6">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6-8E49-014B-A100-0DE03271BC38}"/>
              </c:ext>
            </c:extLst>
          </c:dPt>
          <c:dPt>
            <c:idx val="12"/>
            <c:bubble3D val="0"/>
            <c:spPr>
              <a:solidFill>
                <a:schemeClr val="accent1">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8-8E49-014B-A100-0DE03271BC38}"/>
              </c:ext>
            </c:extLst>
          </c:dPt>
          <c:dPt>
            <c:idx val="13"/>
            <c:bubble3D val="0"/>
            <c:spPr>
              <a:solidFill>
                <a:schemeClr val="accent2">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A-8E49-014B-A100-0DE03271BC38}"/>
              </c:ext>
            </c:extLst>
          </c:dPt>
          <c:dPt>
            <c:idx val="14"/>
            <c:bubble3D val="0"/>
            <c:spPr>
              <a:solidFill>
                <a:schemeClr val="accent3">
                  <a:lumMod val="80000"/>
                  <a:lumOff val="2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3C-8E49-014B-A100-0DE03271BC38}"/>
              </c:ext>
            </c:extLst>
          </c:dPt>
          <c:val>
            <c:numRef>
              <c:f>Sheet5!$B$2:$B$16</c:f>
              <c:numCache>
                <c:formatCode>General</c:formatCode>
                <c:ptCount val="15"/>
                <c:pt idx="0">
                  <c:v>17</c:v>
                </c:pt>
                <c:pt idx="1">
                  <c:v>4741</c:v>
                </c:pt>
                <c:pt idx="2">
                  <c:v>32</c:v>
                </c:pt>
                <c:pt idx="3">
                  <c:v>5</c:v>
                </c:pt>
                <c:pt idx="4">
                  <c:v>8</c:v>
                </c:pt>
                <c:pt idx="5">
                  <c:v>22</c:v>
                </c:pt>
                <c:pt idx="6">
                  <c:v>25</c:v>
                </c:pt>
                <c:pt idx="7">
                  <c:v>3896</c:v>
                </c:pt>
                <c:pt idx="8">
                  <c:v>102</c:v>
                </c:pt>
                <c:pt idx="9">
                  <c:v>25</c:v>
                </c:pt>
                <c:pt idx="10">
                  <c:v>21</c:v>
                </c:pt>
                <c:pt idx="11">
                  <c:v>465</c:v>
                </c:pt>
                <c:pt idx="12">
                  <c:v>549</c:v>
                </c:pt>
                <c:pt idx="13">
                  <c:v>18</c:v>
                </c:pt>
                <c:pt idx="14">
                  <c:v>16</c:v>
                </c:pt>
              </c:numCache>
            </c:numRef>
          </c:val>
          <c:extLst>
            <c:ext xmlns:c16="http://schemas.microsoft.com/office/drawing/2014/chart" uri="{C3380CC4-5D6E-409C-BE32-E72D297353CC}">
              <c16:uniqueId val="{0000003D-8E49-014B-A100-0DE03271BC38}"/>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66657-503F-3646-8EB9-3BFDA36B5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15</Pages>
  <Words>2187</Words>
  <Characters>12469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Manoj Kumar Gudala</cp:lastModifiedBy>
  <cp:revision>361</cp:revision>
  <dcterms:created xsi:type="dcterms:W3CDTF">2021-02-22T15:10:00Z</dcterms:created>
  <dcterms:modified xsi:type="dcterms:W3CDTF">2021-06-17T12:17:00Z</dcterms:modified>
</cp:coreProperties>
</file>